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E2041" w14:textId="77777777" w:rsidR="00A31D28" w:rsidRDefault="00A31D28">
      <w:pPr>
        <w:spacing w:before="4" w:line="180" w:lineRule="exact"/>
        <w:rPr>
          <w:sz w:val="18"/>
          <w:szCs w:val="18"/>
        </w:rPr>
      </w:pPr>
    </w:p>
    <w:p w14:paraId="76385040" w14:textId="77777777" w:rsidR="00A31D28" w:rsidRDefault="00A31D28">
      <w:pPr>
        <w:spacing w:line="200" w:lineRule="exact"/>
      </w:pPr>
    </w:p>
    <w:p w14:paraId="696BA401" w14:textId="77777777" w:rsidR="00A31D28" w:rsidRDefault="00A31D28">
      <w:pPr>
        <w:spacing w:line="200" w:lineRule="exact"/>
      </w:pPr>
    </w:p>
    <w:p w14:paraId="617FA4D6" w14:textId="77777777" w:rsidR="00A31D28" w:rsidRDefault="00A31D28">
      <w:pPr>
        <w:spacing w:line="200" w:lineRule="exact"/>
      </w:pPr>
    </w:p>
    <w:p w14:paraId="78E383D9" w14:textId="77777777" w:rsidR="00A31D28" w:rsidRDefault="00A31D28">
      <w:pPr>
        <w:spacing w:line="200" w:lineRule="exact"/>
      </w:pPr>
    </w:p>
    <w:p w14:paraId="4B46216E" w14:textId="77777777" w:rsidR="00A31D28" w:rsidRDefault="00A31D28">
      <w:pPr>
        <w:spacing w:line="200" w:lineRule="exact"/>
      </w:pPr>
    </w:p>
    <w:p w14:paraId="5C7D4DB4" w14:textId="77777777" w:rsidR="00A31D28" w:rsidRDefault="00A31D28">
      <w:pPr>
        <w:spacing w:line="200" w:lineRule="exact"/>
      </w:pPr>
    </w:p>
    <w:p w14:paraId="4E1ADCF0" w14:textId="77777777" w:rsidR="00A31D28" w:rsidRDefault="00A31D28">
      <w:pPr>
        <w:spacing w:line="200" w:lineRule="exact"/>
      </w:pPr>
    </w:p>
    <w:p w14:paraId="779AC843" w14:textId="77777777" w:rsidR="00A31D28" w:rsidRDefault="00A31D28">
      <w:pPr>
        <w:spacing w:line="200" w:lineRule="exact"/>
      </w:pPr>
    </w:p>
    <w:p w14:paraId="0801B3D2" w14:textId="77777777" w:rsidR="00A31D28" w:rsidRDefault="00A31D28">
      <w:pPr>
        <w:spacing w:line="200" w:lineRule="exact"/>
      </w:pPr>
    </w:p>
    <w:p w14:paraId="445C2DF8" w14:textId="77777777" w:rsidR="00A31D28" w:rsidRDefault="00A31D28">
      <w:pPr>
        <w:spacing w:line="200" w:lineRule="exact"/>
      </w:pPr>
    </w:p>
    <w:p w14:paraId="1F5C6327" w14:textId="77777777" w:rsidR="00A31D28" w:rsidRDefault="00A31D28">
      <w:pPr>
        <w:spacing w:line="200" w:lineRule="exact"/>
      </w:pPr>
    </w:p>
    <w:p w14:paraId="3654A3C3" w14:textId="77777777" w:rsidR="00A31D28" w:rsidRDefault="00A31D28">
      <w:pPr>
        <w:spacing w:line="200" w:lineRule="exact"/>
      </w:pPr>
    </w:p>
    <w:p w14:paraId="681B4C73" w14:textId="77777777" w:rsidR="00A31D28" w:rsidRDefault="00A31D28">
      <w:pPr>
        <w:spacing w:line="200" w:lineRule="exact"/>
      </w:pPr>
    </w:p>
    <w:p w14:paraId="7A50C518" w14:textId="77777777" w:rsidR="00A31D28" w:rsidRDefault="00000000">
      <w:pPr>
        <w:spacing w:before="9"/>
        <w:ind w:left="1882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i/>
          <w:sz w:val="40"/>
          <w:szCs w:val="40"/>
          <w:u w:val="thick" w:color="000000"/>
        </w:rPr>
        <w:t>NBA Draft Combine Measurements</w:t>
      </w:r>
    </w:p>
    <w:p w14:paraId="07A62A73" w14:textId="77777777" w:rsidR="00A31D28" w:rsidRDefault="00A31D28">
      <w:pPr>
        <w:spacing w:before="5" w:line="280" w:lineRule="exact"/>
        <w:rPr>
          <w:sz w:val="28"/>
          <w:szCs w:val="28"/>
        </w:rPr>
      </w:pPr>
    </w:p>
    <w:p w14:paraId="0CB733A7" w14:textId="77777777" w:rsidR="00A31D28" w:rsidRDefault="00000000">
      <w:pPr>
        <w:ind w:left="2636" w:right="2912"/>
        <w:jc w:val="center"/>
        <w:rPr>
          <w:sz w:val="36"/>
          <w:szCs w:val="36"/>
        </w:rPr>
      </w:pPr>
      <w:r>
        <w:rPr>
          <w:b/>
          <w:i/>
          <w:sz w:val="36"/>
          <w:szCs w:val="36"/>
        </w:rPr>
        <w:t>Wireframe Documentation</w:t>
      </w:r>
    </w:p>
    <w:p w14:paraId="6B455825" w14:textId="77777777" w:rsidR="00A31D28" w:rsidRDefault="00A31D28">
      <w:pPr>
        <w:spacing w:before="3" w:line="100" w:lineRule="exact"/>
        <w:rPr>
          <w:sz w:val="10"/>
          <w:szCs w:val="10"/>
        </w:rPr>
      </w:pPr>
    </w:p>
    <w:p w14:paraId="5E537269" w14:textId="77777777" w:rsidR="00A31D28" w:rsidRDefault="00A31D28">
      <w:pPr>
        <w:spacing w:line="200" w:lineRule="exact"/>
      </w:pPr>
    </w:p>
    <w:p w14:paraId="4259006F" w14:textId="77777777" w:rsidR="00A31D28" w:rsidRDefault="00A31D28">
      <w:pPr>
        <w:spacing w:line="200" w:lineRule="exact"/>
      </w:pPr>
    </w:p>
    <w:p w14:paraId="6B727771" w14:textId="77777777" w:rsidR="00A31D28" w:rsidRDefault="00A31D28">
      <w:pPr>
        <w:spacing w:line="200" w:lineRule="exact"/>
      </w:pPr>
    </w:p>
    <w:p w14:paraId="215D1114" w14:textId="77777777" w:rsidR="00A31D28" w:rsidRDefault="00A31D28">
      <w:pPr>
        <w:spacing w:line="200" w:lineRule="exact"/>
      </w:pPr>
    </w:p>
    <w:p w14:paraId="0A64FCD1" w14:textId="77777777" w:rsidR="00A31D28" w:rsidRDefault="00A31D28">
      <w:pPr>
        <w:spacing w:line="200" w:lineRule="exact"/>
      </w:pPr>
    </w:p>
    <w:p w14:paraId="5F439B84" w14:textId="3F3ACF5F" w:rsidR="00A31D28" w:rsidRDefault="00785FED">
      <w:pPr>
        <w:ind w:left="3268" w:right="3654"/>
        <w:jc w:val="center"/>
        <w:rPr>
          <w:sz w:val="36"/>
          <w:szCs w:val="36"/>
        </w:rPr>
      </w:pPr>
      <w:r>
        <w:rPr>
          <w:b/>
          <w:sz w:val="36"/>
          <w:szCs w:val="36"/>
        </w:rPr>
        <w:t>Vamshi Chowdary</w:t>
      </w:r>
    </w:p>
    <w:p w14:paraId="3FB1FCA2" w14:textId="77777777" w:rsidR="00A31D28" w:rsidRDefault="00A31D28">
      <w:pPr>
        <w:spacing w:before="7" w:line="180" w:lineRule="exact"/>
        <w:rPr>
          <w:sz w:val="19"/>
          <w:szCs w:val="19"/>
        </w:rPr>
      </w:pPr>
    </w:p>
    <w:p w14:paraId="2A3598FC" w14:textId="77777777" w:rsidR="00A31D28" w:rsidRDefault="00A31D28">
      <w:pPr>
        <w:spacing w:line="200" w:lineRule="exact"/>
      </w:pPr>
    </w:p>
    <w:p w14:paraId="653AD5FC" w14:textId="77777777" w:rsidR="00A31D28" w:rsidRDefault="00A31D28">
      <w:pPr>
        <w:spacing w:line="200" w:lineRule="exact"/>
      </w:pPr>
    </w:p>
    <w:p w14:paraId="1D30079B" w14:textId="77777777" w:rsidR="00A31D28" w:rsidRDefault="00A31D28">
      <w:pPr>
        <w:spacing w:line="200" w:lineRule="exact"/>
      </w:pPr>
    </w:p>
    <w:p w14:paraId="56A07DBB" w14:textId="77777777" w:rsidR="00A31D28" w:rsidRDefault="00A31D28">
      <w:pPr>
        <w:spacing w:line="200" w:lineRule="exact"/>
      </w:pPr>
    </w:p>
    <w:p w14:paraId="66044027" w14:textId="77777777" w:rsidR="00A31D28" w:rsidRDefault="00A31D28">
      <w:pPr>
        <w:spacing w:line="200" w:lineRule="exact"/>
      </w:pPr>
    </w:p>
    <w:p w14:paraId="4C1E1479" w14:textId="77777777" w:rsidR="00A31D28" w:rsidRDefault="00A31D28">
      <w:pPr>
        <w:spacing w:line="200" w:lineRule="exact"/>
      </w:pPr>
    </w:p>
    <w:p w14:paraId="39044CE9" w14:textId="77777777" w:rsidR="00A31D28" w:rsidRDefault="00A31D28">
      <w:pPr>
        <w:spacing w:line="200" w:lineRule="exact"/>
      </w:pPr>
    </w:p>
    <w:p w14:paraId="75075025" w14:textId="77777777" w:rsidR="00A31D28" w:rsidRDefault="00A31D28">
      <w:pPr>
        <w:spacing w:line="200" w:lineRule="exact"/>
      </w:pPr>
    </w:p>
    <w:p w14:paraId="349AA2EA" w14:textId="77777777" w:rsidR="00A31D28" w:rsidRDefault="00A31D28">
      <w:pPr>
        <w:spacing w:line="200" w:lineRule="exact"/>
      </w:pPr>
    </w:p>
    <w:p w14:paraId="2B68AE12" w14:textId="77777777" w:rsidR="00A31D28" w:rsidRDefault="00A31D28">
      <w:pPr>
        <w:spacing w:line="200" w:lineRule="exact"/>
      </w:pPr>
    </w:p>
    <w:p w14:paraId="69EAB1D1" w14:textId="77777777" w:rsidR="00A31D28" w:rsidRDefault="00A31D28">
      <w:pPr>
        <w:spacing w:line="200" w:lineRule="exact"/>
      </w:pPr>
    </w:p>
    <w:p w14:paraId="6BB4917D" w14:textId="77777777" w:rsidR="00A31D28" w:rsidRDefault="00A31D28">
      <w:pPr>
        <w:spacing w:line="200" w:lineRule="exact"/>
      </w:pPr>
    </w:p>
    <w:p w14:paraId="093E5E33" w14:textId="77777777" w:rsidR="00A31D28" w:rsidRDefault="00A31D28">
      <w:pPr>
        <w:spacing w:line="200" w:lineRule="exact"/>
      </w:pPr>
    </w:p>
    <w:p w14:paraId="38B092AF" w14:textId="77777777" w:rsidR="00A31D28" w:rsidRDefault="00A31D28">
      <w:pPr>
        <w:spacing w:line="200" w:lineRule="exact"/>
      </w:pPr>
    </w:p>
    <w:p w14:paraId="68F81A57" w14:textId="77777777" w:rsidR="00A31D28" w:rsidRDefault="00A31D28">
      <w:pPr>
        <w:spacing w:line="200" w:lineRule="exact"/>
      </w:pPr>
    </w:p>
    <w:p w14:paraId="78F001FA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5EF59372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6FD06CE5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3DC7A37A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189253E7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42625682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242B6FD8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73D2C1B2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60D760D8" w14:textId="77777777" w:rsidR="00785FED" w:rsidRDefault="00785FED">
      <w:pPr>
        <w:ind w:left="3003"/>
        <w:rPr>
          <w:rFonts w:ascii="Arial" w:eastAsia="Arial" w:hAnsi="Arial" w:cs="Arial"/>
          <w:color w:val="202A35"/>
          <w:sz w:val="48"/>
          <w:szCs w:val="48"/>
        </w:rPr>
      </w:pPr>
    </w:p>
    <w:p w14:paraId="1117627C" w14:textId="775DB436" w:rsidR="00A31D28" w:rsidRDefault="00000000">
      <w:pPr>
        <w:ind w:left="3003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202A35"/>
          <w:sz w:val="48"/>
          <w:szCs w:val="48"/>
        </w:rPr>
        <w:lastRenderedPageBreak/>
        <w:t>Homepage</w:t>
      </w:r>
    </w:p>
    <w:p w14:paraId="4929F195" w14:textId="77777777" w:rsidR="00A31D28" w:rsidRDefault="00A31D28">
      <w:pPr>
        <w:spacing w:line="200" w:lineRule="exact"/>
      </w:pPr>
    </w:p>
    <w:p w14:paraId="6925C65B" w14:textId="77777777" w:rsidR="00A31D28" w:rsidRDefault="00A31D28">
      <w:pPr>
        <w:spacing w:before="6" w:line="200" w:lineRule="exact"/>
      </w:pPr>
    </w:p>
    <w:p w14:paraId="69377A1B" w14:textId="77777777" w:rsidR="00A31D28" w:rsidRDefault="00000000">
      <w:pPr>
        <w:ind w:left="15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As per the problem statement, we have divided the analysis into various </w:t>
      </w:r>
      <w:proofErr w:type="gramStart"/>
      <w:r>
        <w:rPr>
          <w:rFonts w:ascii="Calibri" w:eastAsia="Calibri" w:hAnsi="Calibri" w:cs="Calibri"/>
          <w:sz w:val="28"/>
          <w:szCs w:val="28"/>
        </w:rPr>
        <w:t>sections:-</w:t>
      </w:r>
      <w:proofErr w:type="gramEnd"/>
    </w:p>
    <w:p w14:paraId="105450FA" w14:textId="77777777" w:rsidR="00A31D28" w:rsidRDefault="00A31D28">
      <w:pPr>
        <w:spacing w:before="4" w:line="240" w:lineRule="exact"/>
        <w:rPr>
          <w:sz w:val="24"/>
          <w:szCs w:val="24"/>
        </w:rPr>
      </w:pPr>
    </w:p>
    <w:p w14:paraId="58B1D41D" w14:textId="39234416" w:rsidR="00785FED" w:rsidRPr="00785FED" w:rsidRDefault="00000000" w:rsidP="00785FE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sz w:val="28"/>
          <w:szCs w:val="28"/>
        </w:rPr>
      </w:pPr>
      <w:r w:rsidRPr="00785FED">
        <w:rPr>
          <w:rFonts w:ascii="Calibri" w:eastAsia="Calibri" w:hAnsi="Calibri" w:cs="Calibri"/>
          <w:b/>
          <w:sz w:val="28"/>
          <w:szCs w:val="28"/>
        </w:rPr>
        <w:t>Impact of Weight and Sprint vs Year</w:t>
      </w:r>
    </w:p>
    <w:p w14:paraId="6EECFB4B" w14:textId="77777777" w:rsidR="00785FED" w:rsidRPr="00785FED" w:rsidRDefault="00785FED" w:rsidP="00785FED">
      <w:pPr>
        <w:pStyle w:val="ListParagraph"/>
        <w:ind w:left="461"/>
        <w:rPr>
          <w:rFonts w:ascii="Calibri" w:eastAsia="Calibri" w:hAnsi="Calibri" w:cs="Calibri"/>
          <w:sz w:val="28"/>
          <w:szCs w:val="28"/>
        </w:rPr>
      </w:pPr>
    </w:p>
    <w:p w14:paraId="0DB34145" w14:textId="68B7D180" w:rsidR="00A31D28" w:rsidRPr="00785FED" w:rsidRDefault="00785FED" w:rsidP="00785FED">
      <w:pPr>
        <w:pStyle w:val="ListParagraph"/>
        <w:ind w:left="461"/>
        <w:rPr>
          <w:rFonts w:ascii="Calibri" w:eastAsia="Calibri" w:hAnsi="Calibri" w:cs="Calibri"/>
          <w:sz w:val="28"/>
          <w:szCs w:val="28"/>
        </w:rPr>
        <w:sectPr w:rsidR="00A31D28" w:rsidRPr="00785FED">
          <w:type w:val="continuous"/>
          <w:pgSz w:w="12240" w:h="15840"/>
          <w:pgMar w:top="1480" w:right="128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CE6126C" wp14:editId="414B253D">
            <wp:extent cx="5943600" cy="2857500"/>
            <wp:effectExtent l="0" t="0" r="0" b="0"/>
            <wp:docPr id="202494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E660" w14:textId="77777777" w:rsidR="00A31D28" w:rsidRDefault="00000000" w:rsidP="00785FED">
      <w:pPr>
        <w:spacing w:before="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2. Impact of Weight on player</w:t>
      </w:r>
    </w:p>
    <w:p w14:paraId="6F95E1F0" w14:textId="77777777" w:rsidR="00A31D28" w:rsidRDefault="00A31D28">
      <w:pPr>
        <w:spacing w:before="4" w:line="100" w:lineRule="exact"/>
        <w:rPr>
          <w:sz w:val="11"/>
          <w:szCs w:val="11"/>
        </w:rPr>
      </w:pPr>
    </w:p>
    <w:p w14:paraId="6409B822" w14:textId="77777777" w:rsidR="00A31D28" w:rsidRDefault="00785FED">
      <w:pPr>
        <w:ind w:left="284"/>
      </w:pPr>
      <w:r>
        <w:pict w14:anchorId="0353EB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in;height:261pt">
            <v:imagedata r:id="rId6" o:title=""/>
          </v:shape>
        </w:pict>
      </w:r>
    </w:p>
    <w:p w14:paraId="63E9EB9B" w14:textId="77777777" w:rsidR="00A31D28" w:rsidRDefault="00A31D28">
      <w:pPr>
        <w:spacing w:before="5" w:line="120" w:lineRule="exact"/>
        <w:rPr>
          <w:sz w:val="12"/>
          <w:szCs w:val="12"/>
        </w:rPr>
      </w:pPr>
    </w:p>
    <w:p w14:paraId="200091CC" w14:textId="77777777" w:rsidR="00A31D28" w:rsidRDefault="00000000">
      <w:pPr>
        <w:ind w:left="124"/>
        <w:rPr>
          <w:rFonts w:ascii="Calibri" w:eastAsia="Calibri" w:hAnsi="Calibri" w:cs="Calibri"/>
          <w:sz w:val="28"/>
          <w:szCs w:val="28"/>
        </w:rPr>
        <w:sectPr w:rsidR="00A31D28">
          <w:pgSz w:w="12240" w:h="15840"/>
          <w:pgMar w:top="1340" w:right="1320" w:bottom="280" w:left="4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 xml:space="preserve">3.  </w:t>
      </w:r>
      <w:r>
        <w:rPr>
          <w:rFonts w:ascii="Calibri" w:eastAsia="Calibri" w:hAnsi="Calibri" w:cs="Calibri"/>
          <w:b/>
          <w:sz w:val="28"/>
          <w:szCs w:val="28"/>
        </w:rPr>
        <w:t>Impact of Weight on Sprint</w:t>
      </w:r>
    </w:p>
    <w:p w14:paraId="50E5F595" w14:textId="77777777" w:rsidR="00A31D28" w:rsidRDefault="00785FED">
      <w:pPr>
        <w:spacing w:before="100"/>
        <w:ind w:left="291"/>
      </w:pPr>
      <w:r>
        <w:lastRenderedPageBreak/>
        <w:pict w14:anchorId="458C7AB7">
          <v:shape id="_x0000_i1027" type="#_x0000_t75" style="width:502.5pt;height:262.5pt">
            <v:imagedata r:id="rId7" o:title=""/>
          </v:shape>
        </w:pict>
      </w:r>
    </w:p>
    <w:p w14:paraId="210B30FE" w14:textId="77777777" w:rsidR="00A31D28" w:rsidRDefault="00A31D28">
      <w:pPr>
        <w:spacing w:line="100" w:lineRule="exact"/>
        <w:rPr>
          <w:sz w:val="11"/>
          <w:szCs w:val="11"/>
        </w:rPr>
      </w:pPr>
    </w:p>
    <w:p w14:paraId="45634E46" w14:textId="77777777" w:rsidR="00A31D28" w:rsidRDefault="00000000">
      <w:pPr>
        <w:spacing w:before="12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4.  Impact of Weight on </w:t>
      </w:r>
      <w:proofErr w:type="gramStart"/>
      <w:r>
        <w:rPr>
          <w:rFonts w:ascii="Calibri" w:eastAsia="Calibri" w:hAnsi="Calibri" w:cs="Calibri"/>
          <w:sz w:val="22"/>
          <w:szCs w:val="22"/>
        </w:rPr>
        <w:t>Vertical(</w:t>
      </w:r>
      <w:proofErr w:type="gramEnd"/>
      <w:r>
        <w:rPr>
          <w:rFonts w:ascii="Calibri" w:eastAsia="Calibri" w:hAnsi="Calibri" w:cs="Calibri"/>
          <w:sz w:val="22"/>
          <w:szCs w:val="22"/>
        </w:rPr>
        <w:t>Max )</w:t>
      </w:r>
    </w:p>
    <w:p w14:paraId="0DBEB0A5" w14:textId="77777777" w:rsidR="00A31D28" w:rsidRDefault="00785FED">
      <w:pPr>
        <w:spacing w:before="32"/>
        <w:ind w:left="276"/>
        <w:sectPr w:rsidR="00A31D28">
          <w:pgSz w:w="12240" w:h="15840"/>
          <w:pgMar w:top="1340" w:right="460" w:bottom="280" w:left="1320" w:header="720" w:footer="720" w:gutter="0"/>
          <w:cols w:space="720"/>
        </w:sectPr>
      </w:pPr>
      <w:r>
        <w:pict w14:anchorId="394C9ADF">
          <v:shape id="_x0000_i1028" type="#_x0000_t75" style="width:7in;height:267pt">
            <v:imagedata r:id="rId8" o:title=""/>
          </v:shape>
        </w:pict>
      </w:r>
    </w:p>
    <w:p w14:paraId="678B5BEB" w14:textId="77777777" w:rsidR="00A31D28" w:rsidRDefault="00000000">
      <w:pPr>
        <w:spacing w:before="35"/>
        <w:ind w:left="1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5.  </w:t>
      </w:r>
      <w:r>
        <w:rPr>
          <w:rFonts w:ascii="Calibri" w:eastAsia="Calibri" w:hAnsi="Calibri" w:cs="Calibri"/>
          <w:b/>
          <w:sz w:val="28"/>
          <w:szCs w:val="28"/>
        </w:rPr>
        <w:t>Impact on Weight on Standing Reach vs Player</w:t>
      </w:r>
    </w:p>
    <w:p w14:paraId="68522621" w14:textId="77777777" w:rsidR="00A31D28" w:rsidRDefault="00A31D28">
      <w:pPr>
        <w:spacing w:line="200" w:lineRule="exact"/>
      </w:pPr>
    </w:p>
    <w:p w14:paraId="328D9F13" w14:textId="77777777" w:rsidR="00A31D28" w:rsidRDefault="00A31D28">
      <w:pPr>
        <w:spacing w:before="4" w:line="200" w:lineRule="exact"/>
      </w:pPr>
    </w:p>
    <w:p w14:paraId="7E1C62A2" w14:textId="77777777" w:rsidR="00A31D28" w:rsidRDefault="00785FED">
      <w:pPr>
        <w:ind w:left="104"/>
      </w:pPr>
      <w:r>
        <w:pict w14:anchorId="4ADE2611">
          <v:shape id="_x0000_i1029" type="#_x0000_t75" style="width:511.5pt;height:267pt">
            <v:imagedata r:id="rId9" o:title=""/>
          </v:shape>
        </w:pict>
      </w:r>
    </w:p>
    <w:p w14:paraId="2200CCAD" w14:textId="77777777" w:rsidR="00A31D28" w:rsidRDefault="00A31D28">
      <w:pPr>
        <w:spacing w:line="200" w:lineRule="exact"/>
      </w:pPr>
    </w:p>
    <w:p w14:paraId="13B8CB03" w14:textId="77777777" w:rsidR="00A31D28" w:rsidRDefault="00A31D28">
      <w:pPr>
        <w:spacing w:line="200" w:lineRule="exact"/>
      </w:pPr>
    </w:p>
    <w:p w14:paraId="3350F47A" w14:textId="77777777" w:rsidR="00A31D28" w:rsidRDefault="00A31D28">
      <w:pPr>
        <w:spacing w:before="7" w:line="220" w:lineRule="exact"/>
        <w:rPr>
          <w:sz w:val="22"/>
          <w:szCs w:val="22"/>
        </w:rPr>
      </w:pPr>
    </w:p>
    <w:p w14:paraId="43BFC39D" w14:textId="77777777" w:rsidR="00A31D28" w:rsidRDefault="00000000">
      <w:pPr>
        <w:ind w:left="1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2"/>
          <w:szCs w:val="22"/>
        </w:rPr>
        <w:t xml:space="preserve">6.  </w:t>
      </w:r>
      <w:r>
        <w:rPr>
          <w:rFonts w:ascii="Calibri" w:eastAsia="Calibri" w:hAnsi="Calibri" w:cs="Calibri"/>
          <w:b/>
          <w:sz w:val="28"/>
          <w:szCs w:val="28"/>
        </w:rPr>
        <w:t>Relationships between Hand (Length) and Hand (Width)</w:t>
      </w:r>
    </w:p>
    <w:p w14:paraId="2EC028F7" w14:textId="77777777" w:rsidR="00A31D28" w:rsidRDefault="00A31D28">
      <w:pPr>
        <w:spacing w:before="4" w:line="100" w:lineRule="exact"/>
        <w:rPr>
          <w:sz w:val="11"/>
          <w:szCs w:val="11"/>
        </w:rPr>
      </w:pPr>
    </w:p>
    <w:p w14:paraId="1CF057C9" w14:textId="77777777" w:rsidR="00A31D28" w:rsidRDefault="00785FED">
      <w:pPr>
        <w:ind w:left="264"/>
        <w:sectPr w:rsidR="00A31D28">
          <w:pgSz w:w="12240" w:h="15840"/>
          <w:pgMar w:top="1400" w:right="1320" w:bottom="280" w:left="460" w:header="720" w:footer="720" w:gutter="0"/>
          <w:cols w:space="720"/>
        </w:sectPr>
      </w:pPr>
      <w:r>
        <w:pict w14:anchorId="476737D6">
          <v:shape id="_x0000_i1030" type="#_x0000_t75" style="width:7in;height:262.5pt">
            <v:imagedata r:id="rId10" o:title=""/>
          </v:shape>
        </w:pict>
      </w:r>
    </w:p>
    <w:p w14:paraId="4B647B82" w14:textId="77777777" w:rsidR="00A31D28" w:rsidRDefault="00A31D28">
      <w:pPr>
        <w:spacing w:before="19" w:line="220" w:lineRule="exact"/>
        <w:rPr>
          <w:sz w:val="22"/>
          <w:szCs w:val="22"/>
        </w:rPr>
      </w:pPr>
    </w:p>
    <w:p w14:paraId="68E2FA9F" w14:textId="77777777" w:rsidR="00A31D28" w:rsidRDefault="00000000">
      <w:pPr>
        <w:spacing w:before="7"/>
        <w:ind w:left="3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7. Impact of Wingspan on player</w:t>
      </w:r>
    </w:p>
    <w:p w14:paraId="66B5A224" w14:textId="77777777" w:rsidR="00A31D28" w:rsidRDefault="00A31D28">
      <w:pPr>
        <w:spacing w:before="8" w:line="100" w:lineRule="exact"/>
        <w:rPr>
          <w:sz w:val="10"/>
          <w:szCs w:val="10"/>
        </w:rPr>
      </w:pPr>
    </w:p>
    <w:p w14:paraId="611A2CFF" w14:textId="77777777" w:rsidR="00A31D28" w:rsidRDefault="00785FED">
      <w:pPr>
        <w:ind w:left="276"/>
      </w:pPr>
      <w:r>
        <w:pict w14:anchorId="5DD5E887">
          <v:shape id="_x0000_i1031" type="#_x0000_t75" style="width:7in;height:265.5pt">
            <v:imagedata r:id="rId11" o:title=""/>
          </v:shape>
        </w:pict>
      </w:r>
    </w:p>
    <w:p w14:paraId="443D1E62" w14:textId="77777777" w:rsidR="00A31D28" w:rsidRDefault="00A31D28">
      <w:pPr>
        <w:spacing w:before="1" w:line="120" w:lineRule="exact"/>
        <w:rPr>
          <w:sz w:val="12"/>
          <w:szCs w:val="12"/>
        </w:rPr>
      </w:pPr>
    </w:p>
    <w:p w14:paraId="77C37715" w14:textId="77777777" w:rsidR="00A31D28" w:rsidRDefault="00000000">
      <w:pPr>
        <w:ind w:left="11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8. Impact of Sprint on height (No Shoes)</w:t>
      </w:r>
    </w:p>
    <w:p w14:paraId="20BC4689" w14:textId="77777777" w:rsidR="00A31D28" w:rsidRDefault="00A31D28">
      <w:pPr>
        <w:spacing w:before="5" w:line="100" w:lineRule="exact"/>
        <w:rPr>
          <w:sz w:val="11"/>
          <w:szCs w:val="11"/>
        </w:rPr>
      </w:pPr>
    </w:p>
    <w:p w14:paraId="71EAAA71" w14:textId="77777777" w:rsidR="00A31D28" w:rsidRDefault="00785FED">
      <w:pPr>
        <w:ind w:left="269"/>
        <w:sectPr w:rsidR="00A31D28">
          <w:pgSz w:w="12240" w:h="15840"/>
          <w:pgMar w:top="1480" w:right="460" w:bottom="280" w:left="1320" w:header="720" w:footer="720" w:gutter="0"/>
          <w:cols w:space="720"/>
        </w:sectPr>
      </w:pPr>
      <w:r>
        <w:pict w14:anchorId="7246706F">
          <v:shape id="_x0000_i1032" type="#_x0000_t75" style="width:7in;height:261pt">
            <v:imagedata r:id="rId12" o:title=""/>
          </v:shape>
        </w:pict>
      </w:r>
    </w:p>
    <w:p w14:paraId="5299A57D" w14:textId="77777777" w:rsidR="00A31D28" w:rsidRDefault="00000000">
      <w:pPr>
        <w:spacing w:before="35"/>
        <w:ind w:left="12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9. Impact of Draft Pick on Vertical (Max Reach)</w:t>
      </w:r>
    </w:p>
    <w:p w14:paraId="6B6E90BD" w14:textId="77777777" w:rsidR="00A31D28" w:rsidRDefault="00A31D28">
      <w:pPr>
        <w:spacing w:before="5" w:line="100" w:lineRule="exact"/>
        <w:rPr>
          <w:sz w:val="11"/>
          <w:szCs w:val="11"/>
        </w:rPr>
      </w:pPr>
    </w:p>
    <w:p w14:paraId="0BB384D2" w14:textId="77777777" w:rsidR="00A31D28" w:rsidRDefault="00785FED">
      <w:pPr>
        <w:ind w:left="277"/>
      </w:pPr>
      <w:r>
        <w:pict w14:anchorId="13545A06">
          <v:shape id="_x0000_i1033" type="#_x0000_t75" style="width:7in;height:264pt">
            <v:imagedata r:id="rId13" o:title=""/>
          </v:shape>
        </w:pict>
      </w:r>
    </w:p>
    <w:p w14:paraId="00FB1DF8" w14:textId="77777777" w:rsidR="00A31D28" w:rsidRDefault="00000000">
      <w:pPr>
        <w:spacing w:before="56"/>
        <w:ind w:left="1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10. Impact of Vertical (No Step Reach) on Player</w:t>
      </w:r>
    </w:p>
    <w:p w14:paraId="3CB976FB" w14:textId="77777777" w:rsidR="00A31D28" w:rsidRDefault="00A31D28">
      <w:pPr>
        <w:spacing w:before="3" w:line="100" w:lineRule="exact"/>
        <w:rPr>
          <w:sz w:val="11"/>
          <w:szCs w:val="11"/>
        </w:rPr>
      </w:pPr>
    </w:p>
    <w:p w14:paraId="32164464" w14:textId="77777777" w:rsidR="00A31D28" w:rsidRDefault="00785FED">
      <w:pPr>
        <w:ind w:left="779"/>
      </w:pPr>
      <w:r>
        <w:pict w14:anchorId="260E49DC">
          <v:shape id="_x0000_i1034" type="#_x0000_t75" style="width:471pt;height:226.5pt">
            <v:imagedata r:id="rId14" o:title=""/>
          </v:shape>
        </w:pict>
      </w:r>
    </w:p>
    <w:p w14:paraId="1B4A8107" w14:textId="77777777" w:rsidR="00A31D28" w:rsidRDefault="00A31D28">
      <w:pPr>
        <w:spacing w:before="15" w:line="220" w:lineRule="exact"/>
        <w:rPr>
          <w:sz w:val="22"/>
          <w:szCs w:val="22"/>
        </w:rPr>
      </w:pPr>
    </w:p>
    <w:p w14:paraId="1444B513" w14:textId="77777777" w:rsidR="00A31D28" w:rsidRDefault="00000000">
      <w:pPr>
        <w:ind w:left="844"/>
        <w:rPr>
          <w:rFonts w:ascii="Calibri" w:eastAsia="Calibri" w:hAnsi="Calibri" w:cs="Calibri"/>
          <w:sz w:val="28"/>
          <w:szCs w:val="28"/>
        </w:rPr>
        <w:sectPr w:rsidR="00A31D28">
          <w:pgSz w:w="12240" w:h="15840"/>
          <w:pgMar w:top="1400" w:right="1340" w:bottom="280" w:left="440" w:header="720" w:footer="720" w:gutter="0"/>
          <w:cols w:space="720"/>
        </w:sectPr>
      </w:pPr>
      <w:r>
        <w:rPr>
          <w:rFonts w:ascii="Calibri" w:eastAsia="Calibri" w:hAnsi="Calibri" w:cs="Calibri"/>
          <w:b/>
          <w:sz w:val="28"/>
          <w:szCs w:val="28"/>
        </w:rPr>
        <w:t>11. Parallel Coordinate pl</w:t>
      </w:r>
    </w:p>
    <w:p w14:paraId="2AE350FA" w14:textId="77777777" w:rsidR="00A31D28" w:rsidRDefault="00785FED">
      <w:pPr>
        <w:spacing w:before="100"/>
        <w:ind w:left="216"/>
      </w:pPr>
      <w:r>
        <w:lastRenderedPageBreak/>
        <w:pict w14:anchorId="0D3440CF">
          <v:shape id="_x0000_i1035" type="#_x0000_t75" style="width:7in;height:268.5pt">
            <v:imagedata r:id="rId15" o:title=""/>
          </v:shape>
        </w:pict>
      </w:r>
    </w:p>
    <w:p w14:paraId="6DA64DB3" w14:textId="77777777" w:rsidR="00A31D28" w:rsidRDefault="00A31D28">
      <w:pPr>
        <w:spacing w:before="1" w:line="180" w:lineRule="exact"/>
        <w:rPr>
          <w:sz w:val="19"/>
          <w:szCs w:val="19"/>
        </w:rPr>
      </w:pPr>
    </w:p>
    <w:p w14:paraId="1FFFC5CA" w14:textId="77777777" w:rsidR="00A31D28" w:rsidRDefault="00A31D28">
      <w:pPr>
        <w:spacing w:line="200" w:lineRule="exact"/>
      </w:pPr>
    </w:p>
    <w:p w14:paraId="3253904E" w14:textId="77777777" w:rsidR="00A31D28" w:rsidRDefault="00A31D28">
      <w:pPr>
        <w:spacing w:line="200" w:lineRule="exact"/>
      </w:pPr>
    </w:p>
    <w:p w14:paraId="4AD3C379" w14:textId="77777777" w:rsidR="00A31D28" w:rsidRDefault="00000000">
      <w:pPr>
        <w:spacing w:line="340" w:lineRule="exact"/>
        <w:ind w:left="1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12. Impact of a sprint on standing reach with player</w:t>
      </w:r>
    </w:p>
    <w:p w14:paraId="38FEC935" w14:textId="77777777" w:rsidR="00A31D28" w:rsidRDefault="00A31D28">
      <w:pPr>
        <w:spacing w:line="200" w:lineRule="exact"/>
      </w:pPr>
    </w:p>
    <w:p w14:paraId="2179BE56" w14:textId="77777777" w:rsidR="00A31D28" w:rsidRDefault="00A31D28">
      <w:pPr>
        <w:spacing w:line="200" w:lineRule="exact"/>
      </w:pPr>
    </w:p>
    <w:p w14:paraId="5687B90A" w14:textId="77777777" w:rsidR="00A31D28" w:rsidRDefault="00785FED">
      <w:pPr>
        <w:ind w:left="108"/>
      </w:pPr>
      <w:r>
        <w:pict w14:anchorId="28A70E68">
          <v:shape id="_x0000_i1036" type="#_x0000_t75" style="width:7in;height:264pt">
            <v:imagedata r:id="rId16" o:title=""/>
          </v:shape>
        </w:pict>
      </w:r>
    </w:p>
    <w:p w14:paraId="2FD29FA2" w14:textId="77777777" w:rsidR="00A31D28" w:rsidRDefault="00000000">
      <w:pPr>
        <w:spacing w:before="18"/>
        <w:ind w:left="372"/>
        <w:rPr>
          <w:rFonts w:ascii="Calibri" w:eastAsia="Calibri" w:hAnsi="Calibri" w:cs="Calibri"/>
          <w:sz w:val="28"/>
          <w:szCs w:val="28"/>
        </w:rPr>
        <w:sectPr w:rsidR="00A31D28">
          <w:pgSz w:w="12240" w:h="15840"/>
          <w:pgMar w:top="1340" w:right="460" w:bottom="280" w:left="1380" w:header="720" w:footer="720" w:gutter="0"/>
          <w:cols w:space="720"/>
        </w:sectPr>
      </w:pPr>
      <w:r>
        <w:rPr>
          <w:rFonts w:ascii="Calibri" w:eastAsia="Calibri" w:hAnsi="Calibri" w:cs="Calibri"/>
          <w:b/>
          <w:sz w:val="28"/>
          <w:szCs w:val="28"/>
        </w:rPr>
        <w:t>13. Impact of wingspan on standing reach</w:t>
      </w:r>
    </w:p>
    <w:p w14:paraId="3E42CC04" w14:textId="77777777" w:rsidR="00A31D28" w:rsidRDefault="00785FED">
      <w:pPr>
        <w:spacing w:before="100"/>
        <w:ind w:left="104"/>
      </w:pPr>
      <w:r>
        <w:lastRenderedPageBreak/>
        <w:pict w14:anchorId="2BE07104">
          <v:shape id="_x0000_i1037" type="#_x0000_t75" style="width:7in;height:270pt">
            <v:imagedata r:id="rId17" o:title=""/>
          </v:shape>
        </w:pict>
      </w:r>
    </w:p>
    <w:p w14:paraId="239977D7" w14:textId="77777777" w:rsidR="00A31D28" w:rsidRDefault="00A31D28">
      <w:pPr>
        <w:spacing w:before="7" w:line="180" w:lineRule="exact"/>
        <w:rPr>
          <w:sz w:val="19"/>
          <w:szCs w:val="19"/>
        </w:rPr>
      </w:pPr>
    </w:p>
    <w:p w14:paraId="51974A65" w14:textId="77777777" w:rsidR="00A31D28" w:rsidRDefault="00A31D28">
      <w:pPr>
        <w:spacing w:line="200" w:lineRule="exact"/>
      </w:pPr>
    </w:p>
    <w:p w14:paraId="340DF5FC" w14:textId="77777777" w:rsidR="00A31D28" w:rsidRDefault="00A31D28">
      <w:pPr>
        <w:spacing w:line="200" w:lineRule="exact"/>
      </w:pPr>
    </w:p>
    <w:p w14:paraId="16A2909A" w14:textId="77777777" w:rsidR="00A31D28" w:rsidRDefault="00000000">
      <w:pPr>
        <w:spacing w:line="340" w:lineRule="exact"/>
        <w:ind w:left="27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14. Pair-plot</w:t>
      </w:r>
    </w:p>
    <w:p w14:paraId="7592256E" w14:textId="77777777" w:rsidR="00A31D28" w:rsidRDefault="00A31D28">
      <w:pPr>
        <w:spacing w:before="1" w:line="120" w:lineRule="exact"/>
        <w:rPr>
          <w:sz w:val="13"/>
          <w:szCs w:val="13"/>
        </w:rPr>
      </w:pPr>
    </w:p>
    <w:p w14:paraId="02B2E3BA" w14:textId="77777777" w:rsidR="00A31D28" w:rsidRDefault="00A31D28">
      <w:pPr>
        <w:spacing w:line="200" w:lineRule="exact"/>
      </w:pPr>
    </w:p>
    <w:p w14:paraId="23D7064D" w14:textId="77777777" w:rsidR="00A31D28" w:rsidRDefault="00785FED">
      <w:pPr>
        <w:ind w:left="104"/>
      </w:pPr>
      <w:r>
        <w:pict w14:anchorId="5C5C79FF">
          <v:shape id="_x0000_i1038" type="#_x0000_t75" style="width:426pt;height:217.5pt">
            <v:imagedata r:id="rId18" o:title=""/>
          </v:shape>
        </w:pict>
      </w:r>
    </w:p>
    <w:p w14:paraId="0B198681" w14:textId="77777777" w:rsidR="00A31D28" w:rsidRDefault="00A31D28">
      <w:pPr>
        <w:spacing w:before="7" w:line="100" w:lineRule="exact"/>
        <w:rPr>
          <w:sz w:val="10"/>
          <w:szCs w:val="10"/>
        </w:rPr>
      </w:pPr>
    </w:p>
    <w:p w14:paraId="6D49B4C3" w14:textId="77777777" w:rsidR="00A31D28" w:rsidRDefault="00A31D28">
      <w:pPr>
        <w:spacing w:line="200" w:lineRule="exact"/>
      </w:pPr>
    </w:p>
    <w:p w14:paraId="3FA89BFE" w14:textId="77777777" w:rsidR="00A31D28" w:rsidRDefault="00000000">
      <w:pPr>
        <w:ind w:left="275"/>
        <w:rPr>
          <w:rFonts w:ascii="Calibri" w:eastAsia="Calibri" w:hAnsi="Calibri" w:cs="Calibri"/>
          <w:sz w:val="28"/>
          <w:szCs w:val="28"/>
        </w:rPr>
        <w:sectPr w:rsidR="00A31D28">
          <w:pgSz w:w="12240" w:h="15840"/>
          <w:pgMar w:top="1340" w:right="1320" w:bottom="280" w:left="620" w:header="720" w:footer="720" w:gutter="0"/>
          <w:cols w:space="720"/>
        </w:sectPr>
      </w:pPr>
      <w:r>
        <w:rPr>
          <w:rFonts w:ascii="Calibri" w:eastAsia="Calibri" w:hAnsi="Calibri" w:cs="Calibri"/>
          <w:b/>
          <w:sz w:val="28"/>
          <w:szCs w:val="28"/>
        </w:rPr>
        <w:t>15.Empirical Cumulative plot or Probability plot</w:t>
      </w:r>
    </w:p>
    <w:p w14:paraId="4275428E" w14:textId="77777777" w:rsidR="00A31D28" w:rsidRDefault="00785FED">
      <w:pPr>
        <w:spacing w:before="100"/>
        <w:ind w:left="116"/>
      </w:pPr>
      <w:r>
        <w:lastRenderedPageBreak/>
        <w:pict w14:anchorId="62C119C8">
          <v:shape id="_x0000_i1039" type="#_x0000_t75" style="width:466.5pt;height:277.5pt">
            <v:imagedata r:id="rId19" o:title=""/>
          </v:shape>
        </w:pict>
      </w:r>
    </w:p>
    <w:sectPr w:rsidR="00A31D28">
      <w:pgSz w:w="12240" w:h="15840"/>
      <w:pgMar w:top="1340" w:right="13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529ED"/>
    <w:multiLevelType w:val="hybridMultilevel"/>
    <w:tmpl w:val="CECC06DE"/>
    <w:lvl w:ilvl="0" w:tplc="CA7A44F4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" w15:restartNumberingAfterBreak="0">
    <w:nsid w:val="3E016930"/>
    <w:multiLevelType w:val="multilevel"/>
    <w:tmpl w:val="27A65D3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67999850">
    <w:abstractNumId w:val="1"/>
  </w:num>
  <w:num w:numId="2" w16cid:durableId="588974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D28"/>
    <w:rsid w:val="00785FED"/>
    <w:rsid w:val="00A3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0409"/>
  <w15:docId w15:val="{E6A469A7-9B57-4D49-AC73-C01FE07A3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785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vamshi chowdary</cp:lastModifiedBy>
  <cp:revision>2</cp:revision>
  <dcterms:created xsi:type="dcterms:W3CDTF">2023-08-03T05:47:00Z</dcterms:created>
  <dcterms:modified xsi:type="dcterms:W3CDTF">2023-08-03T05:48:00Z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2023-08-03T05:48:52Z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bb28faef-f4a7-4bf7-8495-a4de3c0aa3cc</vt:lpwstr>
  </property>
  <property fmtid="{D5CDD505-2E9C-101B-9397-08002B2CF9AE}" pid="7" name="MSIP_Label_defa4170-0d19-0005-0004-bc88714345d2_ActionId">
    <vt:lpwstr>4742b893-e3fc-469b-91cb-283a6eaac9bb</vt:lpwstr>
  </property>
  <property fmtid="{D5CDD505-2E9C-101B-9397-08002B2CF9AE}" pid="8" name="MSIP_Label_defa4170-0d19-0005-0004-bc88714345d2_ContentBits">
    <vt:lpwstr>0</vt:lpwstr>
  </property>
</Properties>
</file>