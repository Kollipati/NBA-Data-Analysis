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57D8B" w14:textId="77777777" w:rsidR="002573AE" w:rsidRDefault="002573AE">
      <w:pPr>
        <w:spacing w:line="100" w:lineRule="exact"/>
        <w:rPr>
          <w:sz w:val="10"/>
          <w:szCs w:val="10"/>
        </w:rPr>
      </w:pPr>
    </w:p>
    <w:p w14:paraId="46CE3109" w14:textId="77777777" w:rsidR="002573AE" w:rsidRDefault="006D7B28">
      <w:pPr>
        <w:ind w:left="100"/>
      </w:pPr>
      <w:r>
        <w:pict w14:anchorId="11523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2pt;height:52.2pt">
            <v:imagedata r:id="rId7" o:title=""/>
          </v:shape>
        </w:pict>
      </w:r>
    </w:p>
    <w:p w14:paraId="6F3C03B4" w14:textId="77777777" w:rsidR="002573AE" w:rsidRDefault="002573AE">
      <w:pPr>
        <w:spacing w:line="200" w:lineRule="exact"/>
      </w:pPr>
    </w:p>
    <w:p w14:paraId="6C66FDA2" w14:textId="77777777" w:rsidR="002573AE" w:rsidRDefault="002573AE">
      <w:pPr>
        <w:spacing w:line="200" w:lineRule="exact"/>
      </w:pPr>
    </w:p>
    <w:p w14:paraId="461D29C3" w14:textId="77777777" w:rsidR="002573AE" w:rsidRDefault="002573AE">
      <w:pPr>
        <w:spacing w:line="200" w:lineRule="exact"/>
      </w:pPr>
    </w:p>
    <w:p w14:paraId="67D7E5B2" w14:textId="77777777" w:rsidR="002573AE" w:rsidRDefault="002573AE">
      <w:pPr>
        <w:spacing w:line="200" w:lineRule="exact"/>
      </w:pPr>
    </w:p>
    <w:p w14:paraId="6093BEEB" w14:textId="77777777" w:rsidR="002573AE" w:rsidRDefault="002573AE">
      <w:pPr>
        <w:spacing w:line="200" w:lineRule="exact"/>
      </w:pPr>
    </w:p>
    <w:p w14:paraId="1F1034BC" w14:textId="77777777" w:rsidR="002573AE" w:rsidRDefault="002573AE">
      <w:pPr>
        <w:spacing w:line="200" w:lineRule="exact"/>
      </w:pPr>
    </w:p>
    <w:p w14:paraId="4BC3D156" w14:textId="77777777" w:rsidR="002573AE" w:rsidRDefault="002573AE">
      <w:pPr>
        <w:spacing w:line="200" w:lineRule="exact"/>
      </w:pPr>
    </w:p>
    <w:p w14:paraId="32429D32" w14:textId="77777777" w:rsidR="002573AE" w:rsidRDefault="002573AE">
      <w:pPr>
        <w:spacing w:line="200" w:lineRule="exact"/>
      </w:pPr>
    </w:p>
    <w:p w14:paraId="40954F8C" w14:textId="77777777" w:rsidR="002573AE" w:rsidRDefault="002573AE">
      <w:pPr>
        <w:spacing w:line="200" w:lineRule="exact"/>
      </w:pPr>
    </w:p>
    <w:p w14:paraId="3B19732B" w14:textId="77777777" w:rsidR="002573AE" w:rsidRDefault="002573AE">
      <w:pPr>
        <w:spacing w:line="200" w:lineRule="exact"/>
      </w:pPr>
    </w:p>
    <w:p w14:paraId="5A641322" w14:textId="77777777" w:rsidR="002573AE" w:rsidRDefault="002573AE">
      <w:pPr>
        <w:spacing w:line="200" w:lineRule="exact"/>
      </w:pPr>
    </w:p>
    <w:p w14:paraId="4C3EE960" w14:textId="77777777" w:rsidR="002573AE" w:rsidRDefault="002573AE">
      <w:pPr>
        <w:spacing w:line="200" w:lineRule="exact"/>
      </w:pPr>
    </w:p>
    <w:p w14:paraId="248BE28A" w14:textId="77777777" w:rsidR="002573AE" w:rsidRDefault="002573AE">
      <w:pPr>
        <w:spacing w:line="200" w:lineRule="exact"/>
      </w:pPr>
    </w:p>
    <w:p w14:paraId="04DC6D5C" w14:textId="08C89550" w:rsidR="002573AE" w:rsidRDefault="006D7B28" w:rsidP="006D7B28">
      <w:pPr>
        <w:spacing w:line="1020" w:lineRule="exact"/>
        <w:ind w:right="937"/>
        <w:rPr>
          <w:rFonts w:ascii="Calibri" w:eastAsia="Calibri" w:hAnsi="Calibri" w:cs="Calibri"/>
          <w:sz w:val="96"/>
          <w:szCs w:val="96"/>
        </w:rPr>
      </w:pPr>
      <w:r>
        <w:t xml:space="preserve">                         </w:t>
      </w:r>
      <w:r w:rsidR="00000000">
        <w:rPr>
          <w:rFonts w:ascii="Calibri" w:eastAsia="Calibri" w:hAnsi="Calibri" w:cs="Calibri"/>
          <w:position w:val="4"/>
          <w:sz w:val="96"/>
          <w:szCs w:val="96"/>
        </w:rPr>
        <w:t>Low-Level Design</w:t>
      </w:r>
    </w:p>
    <w:p w14:paraId="175C0E68" w14:textId="77777777" w:rsidR="002573AE" w:rsidRDefault="002573AE">
      <w:pPr>
        <w:spacing w:before="7" w:line="120" w:lineRule="exact"/>
        <w:rPr>
          <w:sz w:val="12"/>
          <w:szCs w:val="12"/>
        </w:rPr>
      </w:pPr>
    </w:p>
    <w:p w14:paraId="41A17729" w14:textId="77777777" w:rsidR="002573AE" w:rsidRDefault="002573AE">
      <w:pPr>
        <w:spacing w:line="200" w:lineRule="exact"/>
      </w:pPr>
    </w:p>
    <w:p w14:paraId="6A652F64" w14:textId="77777777" w:rsidR="002573AE" w:rsidRDefault="002573AE">
      <w:pPr>
        <w:spacing w:line="200" w:lineRule="exact"/>
      </w:pPr>
    </w:p>
    <w:p w14:paraId="46D804D1" w14:textId="562CB1BD" w:rsidR="002573AE" w:rsidRDefault="00000000" w:rsidP="006D7B28">
      <w:pPr>
        <w:ind w:left="3257" w:right="2173"/>
        <w:rPr>
          <w:rFonts w:ascii="Arial" w:eastAsia="Arial" w:hAnsi="Arial" w:cs="Arial"/>
          <w:sz w:val="28"/>
          <w:szCs w:val="28"/>
        </w:rPr>
      </w:pPr>
      <w:r>
        <w:rPr>
          <w:rFonts w:ascii="Arial" w:eastAsia="Arial" w:hAnsi="Arial" w:cs="Arial"/>
          <w:sz w:val="28"/>
          <w:szCs w:val="28"/>
        </w:rPr>
        <w:t>NBA D</w:t>
      </w:r>
      <w:r w:rsidR="006D7B28">
        <w:rPr>
          <w:rFonts w:ascii="Arial" w:eastAsia="Arial" w:hAnsi="Arial" w:cs="Arial"/>
          <w:sz w:val="28"/>
          <w:szCs w:val="28"/>
        </w:rPr>
        <w:t>ata Analysis</w:t>
      </w:r>
    </w:p>
    <w:p w14:paraId="683D9892" w14:textId="77777777" w:rsidR="002573AE" w:rsidRDefault="002573AE">
      <w:pPr>
        <w:spacing w:line="200" w:lineRule="exact"/>
      </w:pPr>
    </w:p>
    <w:p w14:paraId="1E13004B" w14:textId="77777777" w:rsidR="002573AE" w:rsidRDefault="002573AE">
      <w:pPr>
        <w:spacing w:line="200" w:lineRule="exact"/>
      </w:pPr>
    </w:p>
    <w:p w14:paraId="59FEFC42" w14:textId="77777777" w:rsidR="002573AE" w:rsidRDefault="002573AE">
      <w:pPr>
        <w:spacing w:line="200" w:lineRule="exact"/>
      </w:pPr>
    </w:p>
    <w:p w14:paraId="262066F7" w14:textId="77777777" w:rsidR="002573AE" w:rsidRDefault="002573AE">
      <w:pPr>
        <w:spacing w:line="200" w:lineRule="exact"/>
      </w:pPr>
    </w:p>
    <w:p w14:paraId="441AD64A" w14:textId="77777777" w:rsidR="002573AE" w:rsidRDefault="002573AE">
      <w:pPr>
        <w:spacing w:line="200" w:lineRule="exact"/>
      </w:pPr>
    </w:p>
    <w:p w14:paraId="549BB670" w14:textId="77777777" w:rsidR="002573AE" w:rsidRDefault="002573AE">
      <w:pPr>
        <w:spacing w:line="200" w:lineRule="exact"/>
      </w:pPr>
    </w:p>
    <w:p w14:paraId="74B2D38E" w14:textId="77777777" w:rsidR="002573AE" w:rsidRDefault="002573AE">
      <w:pPr>
        <w:spacing w:line="200" w:lineRule="exact"/>
      </w:pPr>
    </w:p>
    <w:p w14:paraId="0B6AEBDF" w14:textId="77777777" w:rsidR="002573AE" w:rsidRDefault="002573AE">
      <w:pPr>
        <w:spacing w:line="200" w:lineRule="exact"/>
      </w:pPr>
    </w:p>
    <w:p w14:paraId="1FE7721A" w14:textId="77777777" w:rsidR="002573AE" w:rsidRDefault="002573AE">
      <w:pPr>
        <w:spacing w:before="7" w:line="240" w:lineRule="exact"/>
        <w:rPr>
          <w:sz w:val="24"/>
          <w:szCs w:val="24"/>
        </w:rPr>
      </w:pPr>
    </w:p>
    <w:p w14:paraId="0D1109BE" w14:textId="1968BBB4" w:rsidR="002573AE" w:rsidRDefault="006D7B28">
      <w:pPr>
        <w:spacing w:line="400" w:lineRule="exact"/>
        <w:ind w:left="3190"/>
        <w:rPr>
          <w:rFonts w:ascii="Arial" w:eastAsia="Arial" w:hAnsi="Arial" w:cs="Arial"/>
          <w:sz w:val="36"/>
          <w:szCs w:val="36"/>
        </w:rPr>
      </w:pPr>
      <w:r>
        <w:rPr>
          <w:rFonts w:ascii="Arial" w:eastAsia="Arial" w:hAnsi="Arial" w:cs="Arial"/>
          <w:position w:val="-1"/>
          <w:sz w:val="36"/>
          <w:szCs w:val="36"/>
        </w:rPr>
        <w:t>Vamshi Chowdary</w:t>
      </w:r>
    </w:p>
    <w:p w14:paraId="61AF7DA3" w14:textId="77777777" w:rsidR="002573AE" w:rsidRDefault="002573AE">
      <w:pPr>
        <w:spacing w:line="200" w:lineRule="exact"/>
      </w:pPr>
    </w:p>
    <w:p w14:paraId="2473B839" w14:textId="77777777" w:rsidR="002573AE" w:rsidRDefault="002573AE">
      <w:pPr>
        <w:spacing w:before="19" w:line="260" w:lineRule="exact"/>
        <w:rPr>
          <w:sz w:val="26"/>
          <w:szCs w:val="26"/>
        </w:rPr>
      </w:pPr>
    </w:p>
    <w:p w14:paraId="066F2CAA" w14:textId="77777777" w:rsidR="002573AE" w:rsidRDefault="00000000">
      <w:pPr>
        <w:spacing w:before="25" w:line="300" w:lineRule="exact"/>
        <w:ind w:left="3305" w:right="3905"/>
        <w:jc w:val="center"/>
        <w:rPr>
          <w:rFonts w:ascii="Arial" w:eastAsia="Arial" w:hAnsi="Arial" w:cs="Arial"/>
          <w:sz w:val="28"/>
          <w:szCs w:val="28"/>
        </w:rPr>
      </w:pPr>
      <w:r>
        <w:pict w14:anchorId="1A50C70E">
          <v:group id="_x0000_s2162" style="position:absolute;left:0;text-align:left;margin-left:135.55pt;margin-top:.3pt;width:324.65pt;height:173.75pt;z-index:-251661824;mso-position-horizontal-relative:page" coordorigin="2711,6" coordsize="6493,3475">
            <v:shape id="_x0000_s2182" style="position:absolute;left:2722;top:19;width:3399;height:1092" coordorigin="2722,19" coordsize="3399,1092" path="m2722,1111r3399,l6121,19r-3399,l2722,1111xe" fillcolor="#00afef" stroked="f">
              <v:path arrowok="t"/>
            </v:shape>
            <v:shape id="_x0000_s2181" style="position:absolute;left:2818;top:26;width:3288;height:322" coordorigin="2818,26" coordsize="3288,322" path="m2818,348r3288,l6106,26r-3288,l2818,348xe" fillcolor="#00afef" stroked="f">
              <v:path arrowok="t"/>
            </v:shape>
            <v:shape id="_x0000_s2180" style="position:absolute;left:2722;top:16;width:3399;height:0" coordorigin="2722,16" coordsize="3399,0" path="m2722,16r3399,e" filled="f" strokeweight=".58pt">
              <v:path arrowok="t"/>
            </v:shape>
            <v:shape id="_x0000_s2179" style="position:absolute;left:2722;top:25;width:3399;height:0" coordorigin="2722,25" coordsize="3399,0" path="m2722,25r3399,e" filled="f" strokecolor="#00afef" strokeweight=".46pt">
              <v:path arrowok="t"/>
            </v:shape>
            <v:shape id="_x0000_s2178" style="position:absolute;left:6131;top:16;width:3063;height:0" coordorigin="6131,16" coordsize="3063,0" path="m6131,16r3063,e" filled="f" strokeweight=".58pt">
              <v:path arrowok="t"/>
            </v:shape>
            <v:shape id="_x0000_s2177" style="position:absolute;left:2722;top:1121;width:3399;height:1164" coordorigin="2722,1121" coordsize="3399,1164" path="m2722,2285r3399,l6121,1121r-3399,l2722,2285xe" fillcolor="#00afef" stroked="f">
              <v:path arrowok="t"/>
            </v:shape>
            <v:shape id="_x0000_s2176" style="position:absolute;left:2818;top:1128;width:3288;height:321" coordorigin="2818,1128" coordsize="3288,321" path="m6106,1449r,-321l2818,1128r,321l6106,1449xe" fillcolor="#00afef" stroked="f">
              <v:path arrowok="t"/>
            </v:shape>
            <v:shape id="_x0000_s2175" style="position:absolute;left:2722;top:1116;width:3399;height:0" coordorigin="2722,1116" coordsize="3399,0" path="m2722,1116r3399,e" filled="f" strokeweight=".58pt">
              <v:path arrowok="t"/>
            </v:shape>
            <v:shape id="_x0000_s2174" style="position:absolute;left:2722;top:1124;width:3399;height:0" coordorigin="2722,1124" coordsize="3399,0" path="m2722,1124r3399,e" filled="f" strokecolor="#00afef" strokeweight=".46pt">
              <v:path arrowok="t"/>
            </v:shape>
            <v:shape id="_x0000_s2173" style="position:absolute;left:6131;top:1116;width:3063;height:0" coordorigin="6131,1116" coordsize="3063,0" path="m6131,1116r3063,e" filled="f" strokeweight=".58pt">
              <v:path arrowok="t"/>
            </v:shape>
            <v:shape id="_x0000_s2172" style="position:absolute;left:2722;top:2295;width:3399;height:1171" coordorigin="2722,2295" coordsize="3399,1171" path="m2722,3466r3399,l6121,2295r-3399,l2722,3466xe" fillcolor="#00afef" stroked="f">
              <v:path arrowok="t"/>
            </v:shape>
            <v:shape id="_x0000_s2171" style="position:absolute;left:2818;top:2302;width:3288;height:322" coordorigin="2818,2302" coordsize="3288,322" path="m2818,2623r3288,l6106,2302r-3288,l2818,2623xe" fillcolor="#00afef" stroked="f">
              <v:path arrowok="t"/>
            </v:shape>
            <v:shape id="_x0000_s2170" style="position:absolute;left:2722;top:2290;width:3399;height:0" coordorigin="2722,2290" coordsize="3399,0" path="m2722,2290r3399,e" filled="f" strokeweight=".58pt">
              <v:path arrowok="t"/>
            </v:shape>
            <v:shape id="_x0000_s2169" style="position:absolute;left:2722;top:2298;width:3399;height:0" coordorigin="2722,2298" coordsize="3399,0" path="m2722,2298r3399,e" filled="f" strokecolor="#00afef" strokeweight=".16231mm">
              <v:path arrowok="t"/>
            </v:shape>
            <v:shape id="_x0000_s2168" style="position:absolute;left:6131;top:2290;width:3063;height:0" coordorigin="6131,2290" coordsize="3063,0" path="m6131,2290r3063,e" filled="f" strokeweight=".58pt">
              <v:path arrowok="t"/>
            </v:shape>
            <v:shape id="_x0000_s2167" style="position:absolute;left:2717;top:12;width:0;height:3464" coordorigin="2717,12" coordsize="0,3464" path="m2717,12r,3463e" filled="f" strokeweight=".58pt">
              <v:path arrowok="t"/>
            </v:shape>
            <v:shape id="_x0000_s2166" style="position:absolute;left:2722;top:3471;width:3399;height:0" coordorigin="2722,3471" coordsize="3399,0" path="m2722,3471r3399,e" filled="f" strokeweight=".20464mm">
              <v:path arrowok="t"/>
            </v:shape>
            <v:shape id="_x0000_s2165" style="position:absolute;left:6126;top:12;width:0;height:3464" coordorigin="6126,12" coordsize="0,3464" path="m6126,12r,3463e" filled="f" strokeweight=".58pt">
              <v:path arrowok="t"/>
            </v:shape>
            <v:shape id="_x0000_s2164" style="position:absolute;left:6131;top:3471;width:3063;height:0" coordorigin="6131,3471" coordsize="3063,0" path="m6131,3471r3063,e" filled="f" strokeweight=".20464mm">
              <v:path arrowok="t"/>
            </v:shape>
            <v:shape id="_x0000_s2163" style="position:absolute;left:9199;top:12;width:0;height:3464" coordorigin="9199,12" coordsize="0,3464" path="m9199,12r,3463e" filled="f" strokeweight=".58pt">
              <v:path arrowok="t"/>
            </v:shape>
            <w10:wrap anchorx="page"/>
          </v:group>
        </w:pict>
      </w:r>
      <w:r>
        <w:rPr>
          <w:rFonts w:ascii="Arial" w:eastAsia="Arial" w:hAnsi="Arial" w:cs="Arial"/>
          <w:color w:val="EDEBE0"/>
          <w:position w:val="-1"/>
          <w:sz w:val="28"/>
          <w:szCs w:val="28"/>
        </w:rPr>
        <w:t xml:space="preserve">Written by    </w:t>
      </w:r>
      <w:r>
        <w:rPr>
          <w:rFonts w:ascii="Arial" w:eastAsia="Arial" w:hAnsi="Arial" w:cs="Arial"/>
          <w:color w:val="000000"/>
          <w:position w:val="-1"/>
          <w:sz w:val="28"/>
          <w:szCs w:val="28"/>
        </w:rPr>
        <w:t>Author 1</w:t>
      </w:r>
    </w:p>
    <w:p w14:paraId="721133F2" w14:textId="77777777" w:rsidR="002573AE" w:rsidRDefault="002573AE">
      <w:pPr>
        <w:spacing w:before="1" w:line="160" w:lineRule="exact"/>
        <w:rPr>
          <w:sz w:val="16"/>
          <w:szCs w:val="16"/>
        </w:rPr>
      </w:pPr>
    </w:p>
    <w:p w14:paraId="1902C1FA" w14:textId="77777777" w:rsidR="002573AE" w:rsidRDefault="002573AE">
      <w:pPr>
        <w:spacing w:line="200" w:lineRule="exact"/>
      </w:pPr>
    </w:p>
    <w:p w14:paraId="19D85F6D" w14:textId="77777777" w:rsidR="002573AE" w:rsidRDefault="002573AE">
      <w:pPr>
        <w:spacing w:line="200" w:lineRule="exact"/>
      </w:pPr>
    </w:p>
    <w:p w14:paraId="1CD196A4" w14:textId="77777777" w:rsidR="002573AE" w:rsidRDefault="002573AE">
      <w:pPr>
        <w:spacing w:line="200" w:lineRule="exact"/>
      </w:pPr>
    </w:p>
    <w:p w14:paraId="2F8CD457" w14:textId="77777777" w:rsidR="002573AE" w:rsidRDefault="00000000">
      <w:pPr>
        <w:spacing w:before="25" w:line="300" w:lineRule="exact"/>
        <w:ind w:left="2335"/>
        <w:rPr>
          <w:rFonts w:ascii="Arial" w:eastAsia="Arial" w:hAnsi="Arial" w:cs="Arial"/>
          <w:sz w:val="28"/>
          <w:szCs w:val="28"/>
        </w:rPr>
      </w:pPr>
      <w:r>
        <w:rPr>
          <w:rFonts w:ascii="Arial" w:eastAsia="Arial" w:hAnsi="Arial" w:cs="Arial"/>
          <w:color w:val="EDEBE0"/>
          <w:position w:val="-1"/>
          <w:sz w:val="28"/>
          <w:szCs w:val="28"/>
        </w:rPr>
        <w:t xml:space="preserve">Document Version   </w:t>
      </w:r>
      <w:r>
        <w:rPr>
          <w:rFonts w:ascii="Arial" w:eastAsia="Arial" w:hAnsi="Arial" w:cs="Arial"/>
          <w:color w:val="000000"/>
          <w:position w:val="-1"/>
          <w:sz w:val="28"/>
          <w:szCs w:val="28"/>
        </w:rPr>
        <w:t>0.1</w:t>
      </w:r>
    </w:p>
    <w:p w14:paraId="48BAE160" w14:textId="77777777" w:rsidR="002573AE" w:rsidRDefault="002573AE">
      <w:pPr>
        <w:spacing w:line="200" w:lineRule="exact"/>
      </w:pPr>
    </w:p>
    <w:p w14:paraId="4464FC90" w14:textId="77777777" w:rsidR="002573AE" w:rsidRDefault="002573AE">
      <w:pPr>
        <w:spacing w:line="200" w:lineRule="exact"/>
      </w:pPr>
    </w:p>
    <w:p w14:paraId="7139EE3C" w14:textId="77777777" w:rsidR="002573AE" w:rsidRDefault="002573AE">
      <w:pPr>
        <w:spacing w:line="200" w:lineRule="exact"/>
      </w:pPr>
    </w:p>
    <w:p w14:paraId="56757067" w14:textId="77777777" w:rsidR="002573AE" w:rsidRDefault="002573AE">
      <w:pPr>
        <w:spacing w:before="13" w:line="220" w:lineRule="exact"/>
        <w:rPr>
          <w:sz w:val="22"/>
          <w:szCs w:val="22"/>
        </w:rPr>
      </w:pPr>
    </w:p>
    <w:p w14:paraId="7265FBF4" w14:textId="77777777" w:rsidR="002573AE" w:rsidRDefault="00000000">
      <w:pPr>
        <w:spacing w:before="25" w:line="300" w:lineRule="exact"/>
        <w:ind w:left="2335"/>
        <w:rPr>
          <w:rFonts w:ascii="Arial" w:eastAsia="Arial" w:hAnsi="Arial" w:cs="Arial"/>
          <w:sz w:val="28"/>
          <w:szCs w:val="28"/>
        </w:rPr>
      </w:pPr>
      <w:r>
        <w:rPr>
          <w:rFonts w:ascii="Arial" w:eastAsia="Arial" w:hAnsi="Arial" w:cs="Arial"/>
          <w:color w:val="EDEBE0"/>
          <w:position w:val="-1"/>
          <w:sz w:val="28"/>
          <w:szCs w:val="28"/>
        </w:rPr>
        <w:t>Last Revised Date</w:t>
      </w:r>
    </w:p>
    <w:p w14:paraId="4D7FA5FE" w14:textId="77777777" w:rsidR="002573AE" w:rsidRDefault="002573AE">
      <w:pPr>
        <w:spacing w:before="5" w:line="140" w:lineRule="exact"/>
        <w:rPr>
          <w:sz w:val="14"/>
          <w:szCs w:val="14"/>
        </w:rPr>
      </w:pPr>
    </w:p>
    <w:p w14:paraId="350FDFE9" w14:textId="77777777" w:rsidR="002573AE" w:rsidRDefault="002573AE">
      <w:pPr>
        <w:spacing w:line="200" w:lineRule="exact"/>
      </w:pPr>
    </w:p>
    <w:p w14:paraId="3D0DB0EE" w14:textId="77777777" w:rsidR="002573AE" w:rsidRDefault="002573AE">
      <w:pPr>
        <w:spacing w:line="200" w:lineRule="exact"/>
      </w:pPr>
    </w:p>
    <w:p w14:paraId="514978A5" w14:textId="77777777" w:rsidR="002573AE" w:rsidRDefault="002573AE">
      <w:pPr>
        <w:spacing w:line="200" w:lineRule="exact"/>
      </w:pPr>
    </w:p>
    <w:p w14:paraId="0AA63826" w14:textId="77777777" w:rsidR="002573AE" w:rsidRDefault="002573AE">
      <w:pPr>
        <w:spacing w:line="200" w:lineRule="exact"/>
      </w:pPr>
    </w:p>
    <w:p w14:paraId="25C4B3FE" w14:textId="77777777" w:rsidR="002573AE" w:rsidRDefault="002573AE">
      <w:pPr>
        <w:spacing w:line="200" w:lineRule="exact"/>
      </w:pPr>
    </w:p>
    <w:p w14:paraId="0639D4DE" w14:textId="77777777" w:rsidR="002573AE" w:rsidRDefault="00000000">
      <w:pPr>
        <w:spacing w:before="25"/>
        <w:ind w:left="2246"/>
        <w:rPr>
          <w:rFonts w:ascii="Arial" w:eastAsia="Arial" w:hAnsi="Arial" w:cs="Arial"/>
          <w:sz w:val="28"/>
          <w:szCs w:val="28"/>
        </w:rPr>
        <w:sectPr w:rsidR="002573AE">
          <w:type w:val="continuous"/>
          <w:pgSz w:w="12240" w:h="15840"/>
          <w:pgMar w:top="1340" w:right="1000" w:bottom="280" w:left="1340" w:header="720" w:footer="720" w:gutter="0"/>
          <w:cols w:space="720"/>
        </w:sectPr>
      </w:pPr>
      <w:r>
        <w:rPr>
          <w:rFonts w:ascii="Arial" w:eastAsia="Arial" w:hAnsi="Arial" w:cs="Arial"/>
          <w:sz w:val="28"/>
          <w:szCs w:val="28"/>
        </w:rPr>
        <w:t>1. NBA Draft Combine Measurement</w:t>
      </w:r>
    </w:p>
    <w:p w14:paraId="73A807F6" w14:textId="77777777" w:rsidR="002573AE" w:rsidRDefault="006D7B28">
      <w:pPr>
        <w:spacing w:before="100"/>
        <w:ind w:left="364"/>
      </w:pPr>
      <w:r>
        <w:lastRenderedPageBreak/>
        <w:pict w14:anchorId="27F1164A">
          <v:shape id="_x0000_i1026" type="#_x0000_t75" style="width:472.8pt;height:54.6pt">
            <v:imagedata r:id="rId8" o:title=""/>
          </v:shape>
        </w:pict>
      </w:r>
    </w:p>
    <w:p w14:paraId="104654DE" w14:textId="77777777" w:rsidR="002573AE" w:rsidRDefault="00000000">
      <w:pPr>
        <w:spacing w:before="20"/>
        <w:ind w:left="126"/>
        <w:rPr>
          <w:sz w:val="32"/>
          <w:szCs w:val="32"/>
        </w:rPr>
      </w:pPr>
      <w:r>
        <w:rPr>
          <w:b/>
          <w:color w:val="4471C5"/>
          <w:w w:val="99"/>
          <w:sz w:val="32"/>
          <w:szCs w:val="32"/>
        </w:rPr>
        <w:t>DOCUMENT</w:t>
      </w:r>
      <w:r>
        <w:rPr>
          <w:b/>
          <w:color w:val="4471C5"/>
          <w:sz w:val="32"/>
          <w:szCs w:val="32"/>
        </w:rPr>
        <w:t xml:space="preserve"> </w:t>
      </w:r>
      <w:r>
        <w:rPr>
          <w:b/>
          <w:color w:val="4471C5"/>
          <w:w w:val="99"/>
          <w:sz w:val="32"/>
          <w:szCs w:val="32"/>
        </w:rPr>
        <w:t>CONTROL</w:t>
      </w:r>
    </w:p>
    <w:p w14:paraId="75327CB8" w14:textId="77777777" w:rsidR="002573AE" w:rsidRDefault="002573AE">
      <w:pPr>
        <w:spacing w:before="2" w:line="160" w:lineRule="exact"/>
        <w:rPr>
          <w:sz w:val="17"/>
          <w:szCs w:val="17"/>
        </w:rPr>
      </w:pPr>
    </w:p>
    <w:p w14:paraId="2CE7A844" w14:textId="12F8ADE4" w:rsidR="002573AE" w:rsidRDefault="006D7B28">
      <w:pPr>
        <w:ind w:left="126"/>
        <w:rPr>
          <w:rFonts w:ascii="Arial" w:eastAsia="Arial" w:hAnsi="Arial" w:cs="Arial"/>
          <w:sz w:val="28"/>
          <w:szCs w:val="28"/>
        </w:rPr>
      </w:pPr>
      <w:r>
        <w:pict w14:anchorId="66F0E32E">
          <v:group id="_x0000_s2123" style="position:absolute;left:0;text-align:left;margin-left:65.8pt;margin-top:169.45pt;width:480.1pt;height:118.55pt;z-index:-251660800;mso-position-horizontal-relative:page;mso-position-vertical-relative:page" coordorigin="1339,3441" coordsize="9613,3118">
            <v:shape id="_x0000_s2160" style="position:absolute;left:1352;top:3454;width:1697;height:691" coordorigin="1352,3454" coordsize="1697,691" path="m1352,4145r1696,l3048,3454r-1696,l1352,4145xe" fillcolor="#4f81bc" stroked="f">
              <v:path arrowok="t"/>
            </v:shape>
            <v:shape id="_x0000_s2159" style="position:absolute;left:1452;top:3461;width:1488;height:324" coordorigin="1452,3461" coordsize="1488,324" path="m1452,3785r1488,l2940,3461r-1488,l1452,3785xe" fillcolor="#4f81bc" stroked="f">
              <v:path arrowok="t"/>
            </v:shape>
            <v:shape id="_x0000_s2158" style="position:absolute;left:3060;top:3454;width:1956;height:691" coordorigin="3060,3454" coordsize="1956,691" path="m3060,4145r1957,l5017,3454r-1957,l3060,4145xe" fillcolor="#4f81bc" stroked="f">
              <v:path arrowok="t"/>
            </v:shape>
            <v:shape id="_x0000_s2157" style="position:absolute;left:3161;top:3461;width:1745;height:324" coordorigin="3161,3461" coordsize="1745,324" path="m3161,3785r1745,l4906,3461r-1745,l3161,3785xe" fillcolor="#4f81bc" stroked="f">
              <v:path arrowok="t"/>
            </v:shape>
            <v:shape id="_x0000_s2156" style="position:absolute;left:5027;top:3454;width:2040;height:691" coordorigin="5027,3454" coordsize="2040,691" path="m5027,4145r2040,l7067,3454r-2040,l5027,4145xe" fillcolor="#4f81bc" stroked="f">
              <v:path arrowok="t"/>
            </v:shape>
            <v:shape id="_x0000_s2155" style="position:absolute;left:5127;top:3461;width:1829;height:324" coordorigin="5127,3461" coordsize="1829,324" path="m5127,3785r1830,l6957,3461r-1830,l5127,3785xe" fillcolor="#4f81bc" stroked="f">
              <v:path arrowok="t"/>
            </v:shape>
            <v:shape id="_x0000_s2154" style="position:absolute;left:7077;top:3454;width:3864;height:691" coordorigin="7077,3454" coordsize="3864,691" path="m7077,4145r3864,l10941,3454r-3864,l7077,4145xe" fillcolor="#4f81bc" stroked="f">
              <v:path arrowok="t"/>
            </v:shape>
            <v:shape id="_x0000_s2153" style="position:absolute;left:7177;top:3461;width:3656;height:324" coordorigin="7177,3461" coordsize="3656,324" path="m7177,3785r3656,l10833,3461r-3656,l7177,3785xe" fillcolor="#4f81bc" stroked="f">
              <v:path arrowok="t"/>
            </v:shape>
            <v:shape id="_x0000_s2152" style="position:absolute;left:1349;top:3452;width:1699;height:0" coordorigin="1349,3452" coordsize="1699,0" path="m1349,3452r1699,e" filled="f" strokeweight=".58pt">
              <v:path arrowok="t"/>
            </v:shape>
            <v:shape id="_x0000_s2151" style="position:absolute;left:1349;top:3460;width:1699;height:0" coordorigin="1349,3460" coordsize="1699,0" path="m1349,3460r1699,e" filled="f" strokecolor="#4f81bc" strokeweight=".46pt">
              <v:path arrowok="t"/>
            </v:shape>
            <v:shape id="_x0000_s2150" style="position:absolute;left:3058;top:3452;width:1959;height:0" coordorigin="3058,3452" coordsize="1959,0" path="m3058,3452r1959,e" filled="f" strokeweight=".58pt">
              <v:path arrowok="t"/>
            </v:shape>
            <v:shape id="_x0000_s2149" style="position:absolute;left:3058;top:3460;width:1959;height:0" coordorigin="3058,3460" coordsize="1959,0" path="m3058,3460r1959,e" filled="f" strokecolor="#4f81bc" strokeweight=".46pt">
              <v:path arrowok="t"/>
            </v:shape>
            <v:shape id="_x0000_s2148" style="position:absolute;left:5027;top:3452;width:2040;height:0" coordorigin="5027,3452" coordsize="2040,0" path="m5027,3452r2040,e" filled="f" strokeweight=".58pt">
              <v:path arrowok="t"/>
            </v:shape>
            <v:shape id="_x0000_s2147" style="position:absolute;left:5027;top:3460;width:2040;height:0" coordorigin="5027,3460" coordsize="2040,0" path="m5027,3460r2040,e" filled="f" strokecolor="#4f81bc" strokeweight=".46pt">
              <v:path arrowok="t"/>
            </v:shape>
            <v:shape id="_x0000_s2146" style="position:absolute;left:7077;top:3452;width:3864;height:0" coordorigin="7077,3452" coordsize="3864,0" path="m7077,3452r3864,e" filled="f" strokeweight=".58pt">
              <v:path arrowok="t"/>
            </v:shape>
            <v:shape id="_x0000_s2145" style="position:absolute;left:7077;top:3460;width:3864;height:0" coordorigin="7077,3460" coordsize="3864,0" path="m7077,3460r3864,e" filled="f" strokecolor="#4f81bc" strokeweight=".46pt">
              <v:path arrowok="t"/>
            </v:shape>
            <v:shape id="_x0000_s2144" style="position:absolute;left:1349;top:4150;width:1699;height:0" coordorigin="1349,4150" coordsize="1699,0" path="m1349,4150r1699,e" filled="f" strokeweight=".58pt">
              <v:path arrowok="t"/>
            </v:shape>
            <v:shape id="_x0000_s2143" style="position:absolute;left:3058;top:4150;width:1959;height:0" coordorigin="3058,4150" coordsize="1959,0" path="m3058,4150r1959,e" filled="f" strokeweight=".58pt">
              <v:path arrowok="t"/>
            </v:shape>
            <v:shape id="_x0000_s2142" style="position:absolute;left:5027;top:4150;width:2040;height:0" coordorigin="5027,4150" coordsize="2040,0" path="m5027,4150r2040,e" filled="f" strokeweight=".58pt">
              <v:path arrowok="t"/>
            </v:shape>
            <v:shape id="_x0000_s2141" style="position:absolute;left:7077;top:4150;width:3864;height:0" coordorigin="7077,4150" coordsize="3864,0" path="m7077,4150r3864,e" filled="f" strokeweight=".58pt">
              <v:path arrowok="t"/>
            </v:shape>
            <v:shape id="_x0000_s2140" style="position:absolute;left:1349;top:5135;width:1699;height:0" coordorigin="1349,5135" coordsize="1699,0" path="m1349,5135r1699,e" filled="f" strokeweight=".58pt">
              <v:path arrowok="t"/>
            </v:shape>
            <v:shape id="_x0000_s2139" style="position:absolute;left:3058;top:5135;width:1959;height:0" coordorigin="3058,5135" coordsize="1959,0" path="m3058,5135r1959,e" filled="f" strokeweight=".58pt">
              <v:path arrowok="t"/>
            </v:shape>
            <v:shape id="_x0000_s2138" style="position:absolute;left:5027;top:5135;width:2040;height:0" coordorigin="5027,5135" coordsize="2040,0" path="m5027,5135r2040,e" filled="f" strokeweight=".58pt">
              <v:path arrowok="t"/>
            </v:shape>
            <v:shape id="_x0000_s2137" style="position:absolute;left:7077;top:5135;width:3864;height:0" coordorigin="7077,5135" coordsize="3864,0" path="m7077,5135r3864,e" filled="f" strokeweight=".58pt">
              <v:path arrowok="t"/>
            </v:shape>
            <v:shape id="_x0000_s2136" style="position:absolute;left:1349;top:5819;width:1699;height:0" coordorigin="1349,5819" coordsize="1699,0" path="m1349,5819r1699,e" filled="f" strokeweight=".58pt">
              <v:path arrowok="t"/>
            </v:shape>
            <v:shape id="_x0000_s2135" style="position:absolute;left:3058;top:5819;width:1959;height:0" coordorigin="3058,5819" coordsize="1959,0" path="m3058,5819r1959,e" filled="f" strokeweight=".58pt">
              <v:path arrowok="t"/>
            </v:shape>
            <v:shape id="_x0000_s2134" style="position:absolute;left:5027;top:5819;width:2040;height:0" coordorigin="5027,5819" coordsize="2040,0" path="m5027,5819r2040,e" filled="f" strokeweight=".58pt">
              <v:path arrowok="t"/>
            </v:shape>
            <v:shape id="_x0000_s2133" style="position:absolute;left:7077;top:5819;width:3864;height:0" coordorigin="7077,5819" coordsize="3864,0" path="m7077,5819r3864,e" filled="f" strokeweight=".58pt">
              <v:path arrowok="t"/>
            </v:shape>
            <v:shape id="_x0000_s2132" style="position:absolute;left:1344;top:3447;width:0;height:3106" coordorigin="1344,3447" coordsize="0,3106" path="m1344,3447r,3106e" filled="f" strokeweight=".58pt">
              <v:path arrowok="t"/>
            </v:shape>
            <v:shape id="_x0000_s2131" style="position:absolute;left:1349;top:6548;width:1699;height:0" coordorigin="1349,6548" coordsize="1699,0" path="m1349,6548r1699,e" filled="f" strokeweight=".58pt">
              <v:path arrowok="t"/>
            </v:shape>
            <v:shape id="_x0000_s2130" style="position:absolute;left:3053;top:3447;width:0;height:3106" coordorigin="3053,3447" coordsize="0,3106" path="m3053,3447r,3106e" filled="f" strokeweight=".58pt">
              <v:path arrowok="t"/>
            </v:shape>
            <v:shape id="_x0000_s2129" style="position:absolute;left:3058;top:6548;width:1959;height:0" coordorigin="3058,6548" coordsize="1959,0" path="m3058,6548r1959,e" filled="f" strokeweight=".58pt">
              <v:path arrowok="t"/>
            </v:shape>
            <v:shape id="_x0000_s2128" style="position:absolute;left:5022;top:3447;width:0;height:3106" coordorigin="5022,3447" coordsize="0,3106" path="m5022,3447r,3106e" filled="f" strokeweight=".58pt">
              <v:path arrowok="t"/>
            </v:shape>
            <v:shape id="_x0000_s2127" style="position:absolute;left:5027;top:6548;width:2040;height:0" coordorigin="5027,6548" coordsize="2040,0" path="m5027,6548r2040,e" filled="f" strokeweight=".58pt">
              <v:path arrowok="t"/>
            </v:shape>
            <v:shape id="_x0000_s2126" style="position:absolute;left:7072;top:3447;width:0;height:3106" coordorigin="7072,3447" coordsize="0,3106" path="m7072,3447r,3106e" filled="f" strokeweight=".58pt">
              <v:path arrowok="t"/>
            </v:shape>
            <v:shape id="_x0000_s2125" style="position:absolute;left:7077;top:6548;width:3864;height:0" coordorigin="7077,6548" coordsize="3864,0" path="m7077,6548r3864,e" filled="f" strokeweight=".58pt">
              <v:path arrowok="t"/>
            </v:shape>
            <v:shape id="_x0000_s2124" style="position:absolute;left:10946;top:3447;width:0;height:3106" coordorigin="10946,3447" coordsize="0,3106" path="m10946,3447r,3106e" filled="f" strokeweight=".58pt">
              <v:path arrowok="t"/>
            </v:shape>
            <w10:wrap anchorx="page" anchory="page"/>
          </v:group>
        </w:pict>
      </w:r>
      <w:r w:rsidR="00000000">
        <w:rPr>
          <w:rFonts w:ascii="Arial" w:eastAsia="Arial" w:hAnsi="Arial" w:cs="Arial"/>
          <w:sz w:val="28"/>
          <w:szCs w:val="28"/>
        </w:rPr>
        <w:t>Change Record:</w:t>
      </w:r>
    </w:p>
    <w:p w14:paraId="4E2EF146" w14:textId="7B94B535" w:rsidR="002573AE" w:rsidRDefault="00000000">
      <w:pPr>
        <w:spacing w:before="45" w:line="300" w:lineRule="exact"/>
        <w:ind w:left="152"/>
        <w:rPr>
          <w:rFonts w:ascii="Arial" w:eastAsia="Arial" w:hAnsi="Arial" w:cs="Arial"/>
          <w:sz w:val="28"/>
          <w:szCs w:val="28"/>
        </w:rPr>
      </w:pPr>
      <w:r>
        <w:rPr>
          <w:rFonts w:ascii="Arial" w:eastAsia="Arial" w:hAnsi="Arial" w:cs="Arial"/>
          <w:position w:val="-1"/>
          <w:sz w:val="28"/>
          <w:szCs w:val="28"/>
        </w:rPr>
        <w:t>Version          Date                  Author                Comments</w:t>
      </w:r>
    </w:p>
    <w:p w14:paraId="79EAE996" w14:textId="77777777" w:rsidR="002573AE" w:rsidRDefault="002573AE">
      <w:pPr>
        <w:spacing w:line="160" w:lineRule="exact"/>
        <w:rPr>
          <w:sz w:val="16"/>
          <w:szCs w:val="16"/>
        </w:rPr>
      </w:pPr>
    </w:p>
    <w:p w14:paraId="4410138E" w14:textId="77777777" w:rsidR="002573AE" w:rsidRDefault="002573AE">
      <w:pPr>
        <w:spacing w:line="200" w:lineRule="exact"/>
        <w:sectPr w:rsidR="002573AE">
          <w:pgSz w:w="12240" w:h="15840"/>
          <w:pgMar w:top="1340" w:right="340" w:bottom="280" w:left="1300" w:header="720" w:footer="720" w:gutter="0"/>
          <w:cols w:space="720"/>
        </w:sectPr>
      </w:pPr>
    </w:p>
    <w:p w14:paraId="0525B738" w14:textId="1C8ADFBD" w:rsidR="002573AE" w:rsidRDefault="00000000" w:rsidP="006D7B28">
      <w:pPr>
        <w:spacing w:before="30" w:line="320" w:lineRule="exact"/>
        <w:ind w:left="1868" w:right="-48" w:hanging="1716"/>
        <w:rPr>
          <w:rFonts w:ascii="Arial" w:eastAsia="Arial" w:hAnsi="Arial" w:cs="Arial"/>
          <w:sz w:val="28"/>
          <w:szCs w:val="28"/>
        </w:rPr>
      </w:pPr>
      <w:r>
        <w:rPr>
          <w:rFonts w:ascii="Arial" w:eastAsia="Arial" w:hAnsi="Arial" w:cs="Arial"/>
          <w:sz w:val="28"/>
          <w:szCs w:val="28"/>
        </w:rPr>
        <w:t xml:space="preserve">0.1                  </w:t>
      </w:r>
      <w:r w:rsidR="006D7B28">
        <w:rPr>
          <w:rFonts w:ascii="Arial" w:eastAsia="Arial" w:hAnsi="Arial" w:cs="Arial"/>
          <w:sz w:val="28"/>
          <w:szCs w:val="28"/>
        </w:rPr>
        <w:t>03-july-</w:t>
      </w:r>
      <w:r>
        <w:rPr>
          <w:rFonts w:ascii="Arial" w:eastAsia="Arial" w:hAnsi="Arial" w:cs="Arial"/>
          <w:position w:val="-1"/>
          <w:sz w:val="28"/>
          <w:szCs w:val="28"/>
        </w:rPr>
        <w:t>202</w:t>
      </w:r>
      <w:r w:rsidR="006D7B28">
        <w:rPr>
          <w:rFonts w:ascii="Arial" w:eastAsia="Arial" w:hAnsi="Arial" w:cs="Arial"/>
          <w:position w:val="-1"/>
          <w:sz w:val="28"/>
          <w:szCs w:val="28"/>
        </w:rPr>
        <w:t>3</w:t>
      </w:r>
    </w:p>
    <w:p w14:paraId="12F2931F" w14:textId="77777777" w:rsidR="002573AE" w:rsidRDefault="00000000">
      <w:pPr>
        <w:spacing w:before="25"/>
        <w:rPr>
          <w:rFonts w:ascii="Arial" w:eastAsia="Arial" w:hAnsi="Arial" w:cs="Arial"/>
          <w:sz w:val="28"/>
          <w:szCs w:val="28"/>
        </w:rPr>
        <w:sectPr w:rsidR="002573AE">
          <w:type w:val="continuous"/>
          <w:pgSz w:w="12240" w:h="15840"/>
          <w:pgMar w:top="1340" w:right="340" w:bottom="280" w:left="1300" w:header="720" w:footer="720" w:gutter="0"/>
          <w:cols w:num="2" w:space="720" w:equalWidth="0">
            <w:col w:w="3257" w:space="571"/>
            <w:col w:w="6772"/>
          </w:cols>
        </w:sectPr>
      </w:pPr>
      <w:r>
        <w:br w:type="column"/>
      </w:r>
      <w:r>
        <w:rPr>
          <w:rFonts w:ascii="Arial" w:eastAsia="Arial" w:hAnsi="Arial" w:cs="Arial"/>
          <w:sz w:val="28"/>
          <w:szCs w:val="28"/>
        </w:rPr>
        <w:t>Author 1             Introduction</w:t>
      </w:r>
    </w:p>
    <w:p w14:paraId="7F02D371" w14:textId="77777777" w:rsidR="002573AE" w:rsidRDefault="002573AE">
      <w:pPr>
        <w:spacing w:before="7" w:line="180" w:lineRule="exact"/>
        <w:rPr>
          <w:sz w:val="18"/>
          <w:szCs w:val="18"/>
        </w:rPr>
      </w:pPr>
    </w:p>
    <w:p w14:paraId="2A768552" w14:textId="77777777" w:rsidR="002573AE" w:rsidRDefault="002573AE">
      <w:pPr>
        <w:spacing w:line="200" w:lineRule="exact"/>
      </w:pPr>
    </w:p>
    <w:p w14:paraId="1FE56A97" w14:textId="77777777" w:rsidR="002573AE" w:rsidRDefault="002573AE">
      <w:pPr>
        <w:spacing w:line="200" w:lineRule="exact"/>
      </w:pPr>
    </w:p>
    <w:p w14:paraId="3F36E77D" w14:textId="77777777" w:rsidR="002573AE" w:rsidRDefault="002573AE">
      <w:pPr>
        <w:spacing w:line="200" w:lineRule="exact"/>
      </w:pPr>
    </w:p>
    <w:p w14:paraId="385B8EF0" w14:textId="77777777" w:rsidR="002573AE" w:rsidRDefault="002573AE">
      <w:pPr>
        <w:spacing w:line="200" w:lineRule="exact"/>
      </w:pPr>
    </w:p>
    <w:p w14:paraId="2B874F93" w14:textId="77777777" w:rsidR="002573AE" w:rsidRDefault="002573AE">
      <w:pPr>
        <w:spacing w:line="200" w:lineRule="exact"/>
      </w:pPr>
    </w:p>
    <w:p w14:paraId="010491B3" w14:textId="77777777" w:rsidR="002573AE" w:rsidRDefault="002573AE">
      <w:pPr>
        <w:spacing w:line="200" w:lineRule="exact"/>
      </w:pPr>
    </w:p>
    <w:p w14:paraId="27562498" w14:textId="77777777" w:rsidR="002573AE" w:rsidRDefault="002573AE">
      <w:pPr>
        <w:spacing w:line="200" w:lineRule="exact"/>
      </w:pPr>
    </w:p>
    <w:p w14:paraId="2EC6A746" w14:textId="77777777" w:rsidR="002573AE" w:rsidRDefault="002573AE">
      <w:pPr>
        <w:spacing w:line="200" w:lineRule="exact"/>
      </w:pPr>
    </w:p>
    <w:p w14:paraId="160BF56C" w14:textId="77777777" w:rsidR="002573AE" w:rsidRDefault="002573AE">
      <w:pPr>
        <w:spacing w:line="200" w:lineRule="exact"/>
      </w:pPr>
    </w:p>
    <w:p w14:paraId="63D2E8EA" w14:textId="77777777" w:rsidR="002573AE" w:rsidRDefault="002573AE">
      <w:pPr>
        <w:spacing w:line="200" w:lineRule="exact"/>
      </w:pPr>
    </w:p>
    <w:p w14:paraId="2D3E55CD" w14:textId="77777777" w:rsidR="002573AE" w:rsidRDefault="002573AE">
      <w:pPr>
        <w:spacing w:line="200" w:lineRule="exact"/>
        <w:sectPr w:rsidR="002573AE">
          <w:type w:val="continuous"/>
          <w:pgSz w:w="12240" w:h="15840"/>
          <w:pgMar w:top="1340" w:right="340" w:bottom="280" w:left="1300" w:header="720" w:footer="720" w:gutter="0"/>
          <w:cols w:space="720"/>
        </w:sectPr>
      </w:pPr>
    </w:p>
    <w:p w14:paraId="4B6E7423" w14:textId="77777777" w:rsidR="002573AE" w:rsidRDefault="00000000">
      <w:pPr>
        <w:spacing w:before="24"/>
        <w:ind w:left="112"/>
        <w:rPr>
          <w:sz w:val="28"/>
          <w:szCs w:val="28"/>
        </w:rPr>
      </w:pPr>
      <w:r>
        <w:rPr>
          <w:b/>
          <w:color w:val="4471C5"/>
          <w:sz w:val="28"/>
          <w:szCs w:val="28"/>
        </w:rPr>
        <w:t>Approval</w:t>
      </w:r>
    </w:p>
    <w:p w14:paraId="676A344F" w14:textId="20906231" w:rsidR="002573AE" w:rsidRDefault="006D7B28">
      <w:pPr>
        <w:spacing w:before="44"/>
        <w:ind w:left="152" w:right="-68"/>
        <w:rPr>
          <w:rFonts w:ascii="Arial" w:eastAsia="Arial" w:hAnsi="Arial" w:cs="Arial"/>
          <w:sz w:val="28"/>
          <w:szCs w:val="28"/>
        </w:rPr>
      </w:pPr>
      <w:r>
        <w:pict w14:anchorId="424854CC">
          <v:group id="_x0000_s2084" style="position:absolute;left:0;text-align:left;margin-left:66.95pt;margin-top:.5pt;width:456pt;height:62.75pt;z-index:-251659776;mso-position-horizontal-relative:page" coordorigin="1339,-347" coordsize="9120,2695">
            <v:shape id="_x0000_s2122" style="position:absolute;left:1352;top:-329;width:1697;height:1748" coordorigin="1352,-329" coordsize="1697,1748" path="m1352,1419r1696,l3048,-329r-1696,l1352,1419xe" fillcolor="#4f81bc" stroked="f">
              <v:path arrowok="t"/>
            </v:shape>
            <v:shape id="_x0000_s2121" style="position:absolute;left:1452;top:-322;width:1596;height:322" coordorigin="1452,-322" coordsize="1596,322" path="m1452,l3048,r,-322l1452,-322r,322xe" fillcolor="#4f81bc" stroked="f">
              <v:path arrowok="t"/>
            </v:shape>
            <v:shape id="_x0000_s2120" style="position:absolute;left:3053;top:-329;width:1709;height:1748" coordorigin="3053,-329" coordsize="1709,1748" path="m3053,1419r1709,l4762,-329r-1709,l3053,1419xe" fillcolor="#4f81bc" stroked="f">
              <v:path arrowok="t"/>
            </v:shape>
            <v:shape id="_x0000_s2119" style="position:absolute;left:3156;top:-322;width:1606;height:326" coordorigin="3156,-322" coordsize="1606,326" path="m3156,5r1606,l4762,-322r-1606,l3156,5xe" fillcolor="#4f81bc" stroked="f">
              <v:path arrowok="t"/>
            </v:shape>
            <v:shape id="_x0000_s2118" style="position:absolute;left:3156;top:5;width:1606;height:322" coordorigin="3156,5" coordsize="1606,322" path="m3156,327r1606,l4762,5,3156,5r,322xe" fillcolor="#4f81bc" stroked="f">
              <v:path arrowok="t"/>
            </v:shape>
            <v:shape id="_x0000_s2117" style="position:absolute;left:4767;top:-329;width:1853;height:1748" coordorigin="4767,-329" coordsize="1853,1748" path="m4767,1419r1854,l6621,-329r-1854,l4767,1419xe" fillcolor="#4f81bc" stroked="f">
              <v:path arrowok="t"/>
            </v:shape>
            <v:shape id="_x0000_s2116" style="position:absolute;left:4868;top:-322;width:1752;height:322" coordorigin="4868,-322" coordsize="1752,322" path="m4868,l6621,r,-322l4868,-322r,322xe" fillcolor="#4f81bc" stroked="f">
              <v:path arrowok="t"/>
            </v:shape>
            <v:shape id="_x0000_s2115" style="position:absolute;left:6625;top:-329;width:1810;height:1748" coordorigin="6625,-329" coordsize="1810,1748" path="m6625,1419r1810,l8435,-329r-1810,l6625,1419xe" fillcolor="#4f81bc" stroked="f">
              <v:path arrowok="t"/>
            </v:shape>
            <v:shape id="_x0000_s2114" style="position:absolute;left:6726;top:-322;width:1709;height:331" coordorigin="6726,-322" coordsize="1709,331" path="m6726,10r1709,l8435,-322r-1709,l6726,10xe" fillcolor="#4f81bc" stroked="f">
              <v:path arrowok="t"/>
            </v:shape>
            <v:shape id="_x0000_s2113" style="position:absolute;left:6726;top:10;width:1709;height:322" coordorigin="6726,10" coordsize="1709,322" path="m6726,332r1709,l8435,10r-1709,l6726,332xe" fillcolor="#4f81bc" stroked="f">
              <v:path arrowok="t"/>
            </v:shape>
            <v:shape id="_x0000_s2112" style="position:absolute;left:8440;top:-329;width:2009;height:1748" coordorigin="8440,-329" coordsize="2009,1748" path="m8440,1419r2009,l10449,-329r-2009,l8440,1419xe" fillcolor="#4f81bc" stroked="f">
              <v:path arrowok="t"/>
            </v:shape>
            <v:shape id="_x0000_s2111" style="position:absolute;left:8541;top:-322;width:1908;height:322" coordorigin="8541,-322" coordsize="1908,322" path="m8541,r1908,l10449,-322r-1908,l8541,xe" fillcolor="#4f81bc" stroked="f">
              <v:path arrowok="t"/>
            </v:shape>
            <v:shape id="_x0000_s2110" style="position:absolute;left:1349;top:-336;width:1694;height:0" coordorigin="1349,-336" coordsize="1694,0" path="m1349,-336r1695,e" filled="f" strokeweight=".58pt">
              <v:path arrowok="t"/>
            </v:shape>
            <v:shape id="_x0000_s2109" style="position:absolute;left:1349;top:-326;width:1694;height:0" coordorigin="1349,-326" coordsize="1694,0" path="m1349,-326r1695,e" filled="f" strokecolor="#4f81bc" strokeweight=".58pt">
              <v:path arrowok="t"/>
            </v:shape>
            <v:shape id="_x0000_s2108" style="position:absolute;left:3053;top:-336;width:1704;height:0" coordorigin="3053,-336" coordsize="1704,0" path="m3053,-336r1705,e" filled="f" strokeweight=".58pt">
              <v:path arrowok="t"/>
            </v:shape>
            <v:shape id="_x0000_s2107" style="position:absolute;left:3053;top:-326;width:1704;height:0" coordorigin="3053,-326" coordsize="1704,0" path="m3053,-326r1705,e" filled="f" strokecolor="#4f81bc" strokeweight=".58pt">
              <v:path arrowok="t"/>
            </v:shape>
            <v:shape id="_x0000_s2106" style="position:absolute;left:4767;top:-336;width:1848;height:0" coordorigin="4767,-336" coordsize="1848,0" path="m4767,-336r1849,e" filled="f" strokeweight=".58pt">
              <v:path arrowok="t"/>
            </v:shape>
            <v:shape id="_x0000_s2105" style="position:absolute;left:4767;top:-326;width:1848;height:0" coordorigin="4767,-326" coordsize="1848,0" path="m4767,-326r1849,e" filled="f" strokecolor="#4f81bc" strokeweight=".58pt">
              <v:path arrowok="t"/>
            </v:shape>
            <v:shape id="_x0000_s2104" style="position:absolute;left:6625;top:-336;width:1805;height:0" coordorigin="6625,-336" coordsize="1805,0" path="m6625,-336r1805,e" filled="f" strokeweight=".58pt">
              <v:path arrowok="t"/>
            </v:shape>
            <v:shape id="_x0000_s2103" style="position:absolute;left:6625;top:-326;width:1805;height:0" coordorigin="6625,-326" coordsize="1805,0" path="m6625,-326r1805,e" filled="f" strokecolor="#4f81bc" strokeweight=".58pt">
              <v:path arrowok="t"/>
            </v:shape>
            <v:shape id="_x0000_s2102" style="position:absolute;left:8440;top:-336;width:2004;height:0" coordorigin="8440,-336" coordsize="2004,0" path="m8440,-336r2004,e" filled="f" strokeweight=".58pt">
              <v:path arrowok="t"/>
            </v:shape>
            <v:shape id="_x0000_s2101" style="position:absolute;left:8440;top:-326;width:2004;height:0" coordorigin="8440,-326" coordsize="2004,0" path="m8440,-326r2004,e" filled="f" strokecolor="#4f81bc" strokeweight=".58pt">
              <v:path arrowok="t"/>
            </v:shape>
            <v:shape id="_x0000_s2100" style="position:absolute;left:1349;top:1424;width:1694;height:0" coordorigin="1349,1424" coordsize="1694,0" path="m1349,1424r1695,e" filled="f" strokeweight=".58pt">
              <v:path arrowok="t"/>
            </v:shape>
            <v:shape id="_x0000_s2099" style="position:absolute;left:3053;top:1424;width:1704;height:0" coordorigin="3053,1424" coordsize="1704,0" path="m3053,1424r1705,e" filled="f" strokeweight=".58pt">
              <v:path arrowok="t"/>
            </v:shape>
            <v:shape id="_x0000_s2098" style="position:absolute;left:4767;top:1424;width:1848;height:0" coordorigin="4767,1424" coordsize="1848,0" path="m4767,1424r1849,e" filled="f" strokeweight=".58pt">
              <v:path arrowok="t"/>
            </v:shape>
            <v:shape id="_x0000_s2097" style="position:absolute;left:6625;top:1424;width:1805;height:0" coordorigin="6625,1424" coordsize="1805,0" path="m6625,1424r1805,e" filled="f" strokeweight=".58pt">
              <v:path arrowok="t"/>
            </v:shape>
            <v:shape id="_x0000_s2096" style="position:absolute;left:8440;top:1424;width:2004;height:0" coordorigin="8440,1424" coordsize="2004,0" path="m8440,1424r2004,e" filled="f" strokeweight=".58pt">
              <v:path arrowok="t"/>
            </v:shape>
            <v:shape id="_x0000_s2095" style="position:absolute;left:1344;top:-341;width:0;height:2684" coordorigin="1344,-341" coordsize="0,2684" path="m1344,-341r,2684e" filled="f" strokeweight=".58pt">
              <v:path arrowok="t"/>
            </v:shape>
            <v:shape id="_x0000_s2094" style="position:absolute;left:1349;top:2338;width:1694;height:0" coordorigin="1349,2338" coordsize="1694,0" path="m1349,2338r1695,e" filled="f" strokeweight=".20464mm">
              <v:path arrowok="t"/>
            </v:shape>
            <v:shape id="_x0000_s2093" style="position:absolute;left:3048;top:-341;width:0;height:2684" coordorigin="3048,-341" coordsize="0,2684" path="m3048,-341r,2684e" filled="f" strokeweight=".58pt">
              <v:path arrowok="t"/>
            </v:shape>
            <v:shape id="_x0000_s2092" style="position:absolute;left:3053;top:2338;width:1704;height:0" coordorigin="3053,2338" coordsize="1704,0" path="m3053,2338r1705,e" filled="f" strokeweight=".20464mm">
              <v:path arrowok="t"/>
            </v:shape>
            <v:shape id="_x0000_s2091" style="position:absolute;left:4763;top:-341;width:0;height:2684" coordorigin="4763,-341" coordsize="0,2684" path="m4763,-341r,2684e" filled="f" strokeweight=".58pt">
              <v:path arrowok="t"/>
            </v:shape>
            <v:shape id="_x0000_s2090" style="position:absolute;left:4767;top:2338;width:1848;height:0" coordorigin="4767,2338" coordsize="1848,0" path="m4767,2338r1849,e" filled="f" strokeweight=".20464mm">
              <v:path arrowok="t"/>
            </v:shape>
            <v:shape id="_x0000_s2089" style="position:absolute;left:6621;top:-341;width:0;height:2684" coordorigin="6621,-341" coordsize="0,2684" path="m6621,-341r,2684e" filled="f" strokeweight=".58pt">
              <v:path arrowok="t"/>
            </v:shape>
            <v:shape id="_x0000_s2088" style="position:absolute;left:6625;top:2338;width:1805;height:0" coordorigin="6625,2338" coordsize="1805,0" path="m6625,2338r1805,e" filled="f" strokeweight=".20464mm">
              <v:path arrowok="t"/>
            </v:shape>
            <v:shape id="_x0000_s2087" style="position:absolute;left:8435;top:-341;width:0;height:2684" coordorigin="8435,-341" coordsize="0,2684" path="m8435,-341r,2684e" filled="f" strokeweight=".58pt">
              <v:path arrowok="t"/>
            </v:shape>
            <v:shape id="_x0000_s2086" style="position:absolute;left:8440;top:2338;width:2004;height:0" coordorigin="8440,2338" coordsize="2004,0" path="m8440,2338r2004,e" filled="f" strokeweight=".20464mm">
              <v:path arrowok="t"/>
            </v:shape>
            <v:shape id="_x0000_s2085" style="position:absolute;left:10449;top:-341;width:0;height:2684" coordorigin="10449,-341" coordsize="0,2684" path="m10449,-341r,2684e" filled="f" strokeweight=".58pt">
              <v:path arrowok="t"/>
            </v:shape>
            <w10:wrap anchorx="page"/>
          </v:group>
        </w:pict>
      </w:r>
      <w:r w:rsidR="00000000">
        <w:rPr>
          <w:rFonts w:ascii="Arial" w:eastAsia="Arial" w:hAnsi="Arial" w:cs="Arial"/>
          <w:sz w:val="28"/>
          <w:szCs w:val="28"/>
        </w:rPr>
        <w:t>Version          Review</w:t>
      </w:r>
    </w:p>
    <w:p w14:paraId="7065B37B" w14:textId="77777777" w:rsidR="002573AE" w:rsidRDefault="00000000">
      <w:pPr>
        <w:spacing w:before="5" w:line="320" w:lineRule="exact"/>
        <w:ind w:right="327"/>
        <w:jc w:val="right"/>
        <w:rPr>
          <w:rFonts w:ascii="Arial" w:eastAsia="Arial" w:hAnsi="Arial" w:cs="Arial"/>
          <w:sz w:val="28"/>
          <w:szCs w:val="28"/>
        </w:rPr>
      </w:pPr>
      <w:r>
        <w:rPr>
          <w:rFonts w:ascii="Arial" w:eastAsia="Arial" w:hAnsi="Arial" w:cs="Arial"/>
          <w:position w:val="-1"/>
          <w:sz w:val="28"/>
          <w:szCs w:val="28"/>
        </w:rPr>
        <w:t>Date</w:t>
      </w:r>
    </w:p>
    <w:p w14:paraId="08A36E66" w14:textId="77777777" w:rsidR="002573AE" w:rsidRDefault="00000000">
      <w:pPr>
        <w:spacing w:before="1" w:line="180" w:lineRule="exact"/>
        <w:rPr>
          <w:sz w:val="19"/>
          <w:szCs w:val="19"/>
        </w:rPr>
      </w:pPr>
      <w:r>
        <w:br w:type="column"/>
      </w:r>
    </w:p>
    <w:p w14:paraId="00CEE426" w14:textId="77777777" w:rsidR="002573AE" w:rsidRDefault="002573AE">
      <w:pPr>
        <w:spacing w:line="200" w:lineRule="exact"/>
      </w:pPr>
    </w:p>
    <w:p w14:paraId="1C1335E9" w14:textId="77777777" w:rsidR="002573AE" w:rsidRDefault="00000000">
      <w:pPr>
        <w:ind w:right="-68"/>
        <w:rPr>
          <w:rFonts w:ascii="Arial" w:eastAsia="Arial" w:hAnsi="Arial" w:cs="Arial"/>
          <w:sz w:val="28"/>
          <w:szCs w:val="28"/>
        </w:rPr>
      </w:pPr>
      <w:r>
        <w:rPr>
          <w:rFonts w:ascii="Arial" w:eastAsia="Arial" w:hAnsi="Arial" w:cs="Arial"/>
          <w:sz w:val="28"/>
          <w:szCs w:val="28"/>
        </w:rPr>
        <w:t>Reviewed By   Approved</w:t>
      </w:r>
    </w:p>
    <w:p w14:paraId="2807F6A7" w14:textId="2640D74D" w:rsidR="002573AE" w:rsidRDefault="00000000">
      <w:pPr>
        <w:spacing w:before="9" w:line="300" w:lineRule="exact"/>
        <w:ind w:left="1853"/>
        <w:rPr>
          <w:rFonts w:ascii="Arial" w:eastAsia="Arial" w:hAnsi="Arial" w:cs="Arial"/>
          <w:sz w:val="28"/>
          <w:szCs w:val="28"/>
        </w:rPr>
      </w:pPr>
      <w:r>
        <w:rPr>
          <w:rFonts w:ascii="Arial" w:eastAsia="Arial" w:hAnsi="Arial" w:cs="Arial"/>
          <w:position w:val="-1"/>
          <w:sz w:val="28"/>
          <w:szCs w:val="28"/>
        </w:rPr>
        <w:t>By</w:t>
      </w:r>
    </w:p>
    <w:p w14:paraId="548E1CD3" w14:textId="77777777" w:rsidR="002573AE" w:rsidRDefault="00000000">
      <w:pPr>
        <w:spacing w:before="1" w:line="180" w:lineRule="exact"/>
        <w:rPr>
          <w:sz w:val="19"/>
          <w:szCs w:val="19"/>
        </w:rPr>
      </w:pPr>
      <w:r>
        <w:br w:type="column"/>
      </w:r>
    </w:p>
    <w:p w14:paraId="6AF4BD07" w14:textId="77777777" w:rsidR="002573AE" w:rsidRDefault="002573AE">
      <w:pPr>
        <w:spacing w:line="200" w:lineRule="exact"/>
      </w:pPr>
    </w:p>
    <w:p w14:paraId="4A04AD21" w14:textId="77777777" w:rsidR="002573AE" w:rsidRDefault="00000000">
      <w:pPr>
        <w:rPr>
          <w:rFonts w:ascii="Arial" w:eastAsia="Arial" w:hAnsi="Arial" w:cs="Arial"/>
          <w:sz w:val="28"/>
          <w:szCs w:val="28"/>
        </w:rPr>
        <w:sectPr w:rsidR="002573AE">
          <w:type w:val="continuous"/>
          <w:pgSz w:w="12240" w:h="15840"/>
          <w:pgMar w:top="1340" w:right="340" w:bottom="280" w:left="1300" w:header="720" w:footer="720" w:gutter="0"/>
          <w:cols w:num="3" w:space="720" w:equalWidth="0">
            <w:col w:w="2784" w:space="789"/>
            <w:col w:w="3054" w:space="619"/>
            <w:col w:w="3354"/>
          </w:cols>
        </w:sectPr>
      </w:pPr>
      <w:r>
        <w:rPr>
          <w:rFonts w:ascii="Arial" w:eastAsia="Arial" w:hAnsi="Arial" w:cs="Arial"/>
          <w:sz w:val="28"/>
          <w:szCs w:val="28"/>
        </w:rPr>
        <w:t>Comments</w:t>
      </w:r>
    </w:p>
    <w:p w14:paraId="3072A0EF" w14:textId="77777777" w:rsidR="002573AE" w:rsidRDefault="002573AE">
      <w:pPr>
        <w:spacing w:line="200" w:lineRule="exact"/>
      </w:pPr>
    </w:p>
    <w:p w14:paraId="3894B16A" w14:textId="77777777" w:rsidR="002573AE" w:rsidRDefault="002573AE">
      <w:pPr>
        <w:spacing w:line="200" w:lineRule="exact"/>
      </w:pPr>
    </w:p>
    <w:p w14:paraId="3B66F903" w14:textId="77777777" w:rsidR="002573AE" w:rsidRDefault="002573AE">
      <w:pPr>
        <w:spacing w:line="200" w:lineRule="exact"/>
      </w:pPr>
    </w:p>
    <w:p w14:paraId="786BC932" w14:textId="77777777" w:rsidR="002573AE" w:rsidRDefault="002573AE">
      <w:pPr>
        <w:spacing w:line="200" w:lineRule="exact"/>
      </w:pPr>
    </w:p>
    <w:p w14:paraId="5A126C96" w14:textId="77777777" w:rsidR="002573AE" w:rsidRDefault="002573AE">
      <w:pPr>
        <w:spacing w:line="200" w:lineRule="exact"/>
      </w:pPr>
    </w:p>
    <w:p w14:paraId="0FDCA637" w14:textId="77777777" w:rsidR="002573AE" w:rsidRDefault="002573AE">
      <w:pPr>
        <w:spacing w:line="200" w:lineRule="exact"/>
      </w:pPr>
    </w:p>
    <w:p w14:paraId="1EE138CA" w14:textId="77777777" w:rsidR="002573AE" w:rsidRDefault="002573AE">
      <w:pPr>
        <w:spacing w:line="200" w:lineRule="exact"/>
      </w:pPr>
    </w:p>
    <w:p w14:paraId="414C68B0" w14:textId="77777777" w:rsidR="002573AE" w:rsidRDefault="002573AE">
      <w:pPr>
        <w:spacing w:line="200" w:lineRule="exact"/>
      </w:pPr>
    </w:p>
    <w:p w14:paraId="2B58F078" w14:textId="77777777" w:rsidR="002573AE" w:rsidRDefault="002573AE">
      <w:pPr>
        <w:spacing w:line="200" w:lineRule="exact"/>
      </w:pPr>
    </w:p>
    <w:p w14:paraId="0E0DFED8" w14:textId="77777777" w:rsidR="002573AE" w:rsidRDefault="002573AE">
      <w:pPr>
        <w:spacing w:line="200" w:lineRule="exact"/>
      </w:pPr>
    </w:p>
    <w:p w14:paraId="49F65060" w14:textId="77777777" w:rsidR="002573AE" w:rsidRDefault="002573AE">
      <w:pPr>
        <w:spacing w:line="200" w:lineRule="exact"/>
      </w:pPr>
    </w:p>
    <w:p w14:paraId="09765DA7" w14:textId="77777777" w:rsidR="002573AE" w:rsidRDefault="002573AE">
      <w:pPr>
        <w:spacing w:before="12" w:line="260" w:lineRule="exact"/>
        <w:rPr>
          <w:sz w:val="26"/>
          <w:szCs w:val="26"/>
        </w:rPr>
      </w:pPr>
    </w:p>
    <w:p w14:paraId="1CF37CED" w14:textId="77777777" w:rsidR="002573AE" w:rsidRDefault="00000000">
      <w:pPr>
        <w:spacing w:before="25"/>
        <w:ind w:left="2286"/>
        <w:rPr>
          <w:rFonts w:ascii="Arial" w:eastAsia="Arial" w:hAnsi="Arial" w:cs="Arial"/>
          <w:sz w:val="28"/>
          <w:szCs w:val="28"/>
        </w:rPr>
      </w:pPr>
      <w:r>
        <w:rPr>
          <w:rFonts w:ascii="Arial" w:eastAsia="Arial" w:hAnsi="Arial" w:cs="Arial"/>
          <w:sz w:val="28"/>
          <w:szCs w:val="28"/>
        </w:rPr>
        <w:t>2. NBA Draft Combine Measurement</w:t>
      </w:r>
    </w:p>
    <w:p w14:paraId="440C5ED9" w14:textId="77777777" w:rsidR="002573AE" w:rsidRDefault="002573AE">
      <w:pPr>
        <w:spacing w:line="180" w:lineRule="exact"/>
        <w:rPr>
          <w:sz w:val="19"/>
          <w:szCs w:val="19"/>
        </w:rPr>
      </w:pPr>
    </w:p>
    <w:p w14:paraId="299F8100" w14:textId="77777777" w:rsidR="002573AE" w:rsidRDefault="006D7B28">
      <w:pPr>
        <w:ind w:left="397"/>
        <w:sectPr w:rsidR="002573AE">
          <w:type w:val="continuous"/>
          <w:pgSz w:w="12240" w:h="15840"/>
          <w:pgMar w:top="1340" w:right="340" w:bottom="280" w:left="1300" w:header="720" w:footer="720" w:gutter="0"/>
          <w:cols w:space="720"/>
        </w:sectPr>
      </w:pPr>
      <w:r>
        <w:pict w14:anchorId="6BE9DDF7">
          <v:shape id="_x0000_i1027" type="#_x0000_t75" style="width:504.6pt;height:55.8pt">
            <v:imagedata r:id="rId9" o:title=""/>
          </v:shape>
        </w:pict>
      </w:r>
    </w:p>
    <w:p w14:paraId="6724B27E" w14:textId="77777777" w:rsidR="002573AE" w:rsidRDefault="00000000">
      <w:pPr>
        <w:spacing w:before="59"/>
        <w:ind w:left="106"/>
        <w:rPr>
          <w:sz w:val="32"/>
          <w:szCs w:val="32"/>
        </w:rPr>
      </w:pPr>
      <w:r>
        <w:rPr>
          <w:b/>
          <w:color w:val="4471C5"/>
          <w:w w:val="99"/>
          <w:sz w:val="32"/>
          <w:szCs w:val="32"/>
        </w:rPr>
        <w:lastRenderedPageBreak/>
        <w:t>Contents</w:t>
      </w:r>
    </w:p>
    <w:p w14:paraId="05E06F48" w14:textId="77777777" w:rsidR="002573AE" w:rsidRDefault="00000000">
      <w:pPr>
        <w:spacing w:before="30"/>
        <w:ind w:left="466"/>
        <w:rPr>
          <w:sz w:val="24"/>
          <w:szCs w:val="24"/>
        </w:rPr>
      </w:pPr>
      <w:r>
        <w:rPr>
          <w:sz w:val="24"/>
          <w:szCs w:val="24"/>
        </w:rPr>
        <w:t>1. Introduction……………………………………………………………………</w:t>
      </w:r>
      <w:proofErr w:type="gramStart"/>
      <w:r>
        <w:rPr>
          <w:sz w:val="24"/>
          <w:szCs w:val="24"/>
        </w:rPr>
        <w:t>…..</w:t>
      </w:r>
      <w:proofErr w:type="gramEnd"/>
      <w:r>
        <w:rPr>
          <w:sz w:val="24"/>
          <w:szCs w:val="24"/>
        </w:rPr>
        <w:t xml:space="preserve"> 04</w:t>
      </w:r>
    </w:p>
    <w:p w14:paraId="0E19D907" w14:textId="77777777" w:rsidR="002573AE" w:rsidRDefault="00000000">
      <w:pPr>
        <w:spacing w:before="72"/>
        <w:ind w:left="903" w:right="1749"/>
        <w:jc w:val="center"/>
        <w:rPr>
          <w:sz w:val="24"/>
          <w:szCs w:val="24"/>
        </w:rPr>
      </w:pPr>
      <w:r>
        <w:rPr>
          <w:sz w:val="24"/>
          <w:szCs w:val="24"/>
        </w:rPr>
        <w:t>1.1 What is Low-Level Design Document? ………………………………….... 04</w:t>
      </w:r>
    </w:p>
    <w:p w14:paraId="10A79A0B" w14:textId="77777777" w:rsidR="002573AE" w:rsidRDefault="00000000">
      <w:pPr>
        <w:spacing w:before="21"/>
        <w:ind w:left="908" w:right="1749"/>
        <w:jc w:val="center"/>
        <w:rPr>
          <w:sz w:val="24"/>
          <w:szCs w:val="24"/>
        </w:rPr>
      </w:pPr>
      <w:proofErr w:type="gramStart"/>
      <w:r>
        <w:rPr>
          <w:sz w:val="24"/>
          <w:szCs w:val="24"/>
        </w:rPr>
        <w:t>1.2  Scope</w:t>
      </w:r>
      <w:proofErr w:type="gramEnd"/>
      <w:r>
        <w:rPr>
          <w:sz w:val="24"/>
          <w:szCs w:val="24"/>
        </w:rPr>
        <w:t xml:space="preserve"> …………………………………………………..…..…………….... 04</w:t>
      </w:r>
    </w:p>
    <w:p w14:paraId="08CD49D4" w14:textId="77777777" w:rsidR="002573AE" w:rsidRDefault="00000000">
      <w:pPr>
        <w:spacing w:before="31"/>
        <w:ind w:left="466"/>
        <w:rPr>
          <w:sz w:val="24"/>
          <w:szCs w:val="24"/>
        </w:rPr>
      </w:pPr>
      <w:r>
        <w:rPr>
          <w:sz w:val="24"/>
          <w:szCs w:val="24"/>
        </w:rPr>
        <w:t>2. Architecture …………………………………………………….….…………...… 05</w:t>
      </w:r>
    </w:p>
    <w:p w14:paraId="4695F579" w14:textId="77777777" w:rsidR="002573AE" w:rsidRDefault="002573AE">
      <w:pPr>
        <w:spacing w:before="17" w:line="240" w:lineRule="exact"/>
        <w:rPr>
          <w:sz w:val="24"/>
          <w:szCs w:val="24"/>
        </w:rPr>
      </w:pPr>
    </w:p>
    <w:p w14:paraId="01F70A4A" w14:textId="77777777" w:rsidR="002573AE" w:rsidRDefault="00000000">
      <w:pPr>
        <w:ind w:left="466"/>
        <w:rPr>
          <w:sz w:val="24"/>
          <w:szCs w:val="24"/>
        </w:rPr>
      </w:pPr>
      <w:r>
        <w:rPr>
          <w:sz w:val="24"/>
          <w:szCs w:val="24"/>
        </w:rPr>
        <w:t>3. Architecture Description …………………………………………………………. 06</w:t>
      </w:r>
    </w:p>
    <w:p w14:paraId="7D525880" w14:textId="77777777" w:rsidR="002573AE" w:rsidRDefault="002573AE">
      <w:pPr>
        <w:spacing w:before="14" w:line="240" w:lineRule="exact"/>
        <w:rPr>
          <w:sz w:val="24"/>
          <w:szCs w:val="24"/>
        </w:rPr>
      </w:pPr>
    </w:p>
    <w:p w14:paraId="5B1A195E" w14:textId="77777777" w:rsidR="002573AE" w:rsidRDefault="00000000">
      <w:pPr>
        <w:ind w:left="1200"/>
        <w:rPr>
          <w:sz w:val="24"/>
          <w:szCs w:val="24"/>
        </w:rPr>
      </w:pPr>
      <w:r>
        <w:rPr>
          <w:sz w:val="24"/>
          <w:szCs w:val="24"/>
        </w:rPr>
        <w:t>3.1 Data Description………………………………………………………… 06</w:t>
      </w:r>
    </w:p>
    <w:p w14:paraId="134C0717" w14:textId="77777777" w:rsidR="002573AE" w:rsidRDefault="002573AE">
      <w:pPr>
        <w:spacing w:before="14" w:line="240" w:lineRule="exact"/>
        <w:rPr>
          <w:sz w:val="24"/>
          <w:szCs w:val="24"/>
        </w:rPr>
      </w:pPr>
    </w:p>
    <w:p w14:paraId="66B8ABF5" w14:textId="77777777" w:rsidR="002573AE" w:rsidRDefault="00000000">
      <w:pPr>
        <w:ind w:left="1191"/>
        <w:rPr>
          <w:sz w:val="24"/>
          <w:szCs w:val="24"/>
        </w:rPr>
      </w:pPr>
      <w:r>
        <w:rPr>
          <w:sz w:val="24"/>
          <w:szCs w:val="24"/>
        </w:rPr>
        <w:t>3.2 Web Scraping   ………………………………………………………….  07</w:t>
      </w:r>
    </w:p>
    <w:p w14:paraId="55A9D575" w14:textId="77777777" w:rsidR="002573AE" w:rsidRDefault="002573AE">
      <w:pPr>
        <w:spacing w:before="15" w:line="240" w:lineRule="exact"/>
        <w:rPr>
          <w:sz w:val="24"/>
          <w:szCs w:val="24"/>
        </w:rPr>
      </w:pPr>
    </w:p>
    <w:p w14:paraId="6F6EC237" w14:textId="77777777" w:rsidR="002573AE" w:rsidRDefault="00000000">
      <w:pPr>
        <w:ind w:left="1205"/>
        <w:rPr>
          <w:sz w:val="24"/>
          <w:szCs w:val="24"/>
        </w:rPr>
      </w:pPr>
      <w:r>
        <w:rPr>
          <w:sz w:val="24"/>
          <w:szCs w:val="24"/>
        </w:rPr>
        <w:t>3.3 Data Transformation ………………………………….…………………  07</w:t>
      </w:r>
    </w:p>
    <w:p w14:paraId="071DBA96" w14:textId="77777777" w:rsidR="002573AE" w:rsidRDefault="002573AE">
      <w:pPr>
        <w:spacing w:before="14" w:line="240" w:lineRule="exact"/>
        <w:rPr>
          <w:sz w:val="24"/>
          <w:szCs w:val="24"/>
        </w:rPr>
      </w:pPr>
    </w:p>
    <w:p w14:paraId="1A8BB0AF" w14:textId="77777777" w:rsidR="002573AE" w:rsidRDefault="00000000">
      <w:pPr>
        <w:ind w:left="1179" w:right="1851"/>
        <w:jc w:val="center"/>
        <w:rPr>
          <w:sz w:val="24"/>
          <w:szCs w:val="24"/>
        </w:rPr>
      </w:pPr>
      <w:r>
        <w:rPr>
          <w:sz w:val="24"/>
          <w:szCs w:val="24"/>
        </w:rPr>
        <w:t>3.4 Data insertion from csv files ……………………………………………07</w:t>
      </w:r>
    </w:p>
    <w:p w14:paraId="7C05F925" w14:textId="77777777" w:rsidR="002573AE" w:rsidRDefault="002573AE">
      <w:pPr>
        <w:spacing w:before="14" w:line="240" w:lineRule="exact"/>
        <w:rPr>
          <w:sz w:val="24"/>
          <w:szCs w:val="24"/>
        </w:rPr>
      </w:pPr>
    </w:p>
    <w:p w14:paraId="0C33FCE7" w14:textId="77777777" w:rsidR="002573AE" w:rsidRDefault="00000000">
      <w:pPr>
        <w:ind w:left="1196"/>
        <w:rPr>
          <w:sz w:val="24"/>
          <w:szCs w:val="24"/>
        </w:rPr>
      </w:pPr>
      <w:r>
        <w:rPr>
          <w:sz w:val="24"/>
          <w:szCs w:val="24"/>
        </w:rPr>
        <w:t>3.5 Representation of results using python libraries ……………………. 07</w:t>
      </w:r>
    </w:p>
    <w:p w14:paraId="4179D228" w14:textId="77777777" w:rsidR="002573AE" w:rsidRDefault="002573AE">
      <w:pPr>
        <w:spacing w:before="10" w:line="100" w:lineRule="exact"/>
        <w:rPr>
          <w:sz w:val="11"/>
          <w:szCs w:val="11"/>
        </w:rPr>
      </w:pPr>
    </w:p>
    <w:p w14:paraId="798010C2" w14:textId="77777777" w:rsidR="002573AE" w:rsidRDefault="002573AE">
      <w:pPr>
        <w:spacing w:line="200" w:lineRule="exact"/>
      </w:pPr>
    </w:p>
    <w:p w14:paraId="410FE693" w14:textId="77777777" w:rsidR="002573AE" w:rsidRDefault="002573AE">
      <w:pPr>
        <w:spacing w:line="200" w:lineRule="exact"/>
      </w:pPr>
    </w:p>
    <w:p w14:paraId="1A0D783C" w14:textId="77777777" w:rsidR="002573AE" w:rsidRDefault="002573AE">
      <w:pPr>
        <w:spacing w:line="200" w:lineRule="exact"/>
      </w:pPr>
    </w:p>
    <w:p w14:paraId="11CA5FAE" w14:textId="77777777" w:rsidR="002573AE" w:rsidRDefault="002573AE">
      <w:pPr>
        <w:spacing w:line="200" w:lineRule="exact"/>
      </w:pPr>
    </w:p>
    <w:p w14:paraId="1BC54D70" w14:textId="77777777" w:rsidR="002573AE" w:rsidRDefault="002573AE">
      <w:pPr>
        <w:spacing w:line="200" w:lineRule="exact"/>
      </w:pPr>
    </w:p>
    <w:p w14:paraId="7B387024" w14:textId="77777777" w:rsidR="002573AE" w:rsidRDefault="002573AE">
      <w:pPr>
        <w:spacing w:line="200" w:lineRule="exact"/>
      </w:pPr>
    </w:p>
    <w:p w14:paraId="3F330698" w14:textId="77777777" w:rsidR="002573AE" w:rsidRDefault="00000000">
      <w:pPr>
        <w:ind w:left="3234"/>
        <w:rPr>
          <w:rFonts w:ascii="Arial" w:eastAsia="Arial" w:hAnsi="Arial" w:cs="Arial"/>
          <w:sz w:val="28"/>
          <w:szCs w:val="28"/>
        </w:rPr>
      </w:pPr>
      <w:r>
        <w:rPr>
          <w:rFonts w:ascii="Arial" w:eastAsia="Arial" w:hAnsi="Arial" w:cs="Arial"/>
          <w:sz w:val="28"/>
          <w:szCs w:val="28"/>
        </w:rPr>
        <w:t>3. NBA Draft Combine Measurement</w:t>
      </w:r>
    </w:p>
    <w:p w14:paraId="2390D641" w14:textId="77777777" w:rsidR="002573AE" w:rsidRDefault="002573AE">
      <w:pPr>
        <w:spacing w:before="7" w:line="140" w:lineRule="exact"/>
        <w:rPr>
          <w:sz w:val="14"/>
          <w:szCs w:val="14"/>
        </w:rPr>
      </w:pPr>
    </w:p>
    <w:p w14:paraId="067837B6" w14:textId="77777777" w:rsidR="002573AE" w:rsidRDefault="002573AE">
      <w:pPr>
        <w:spacing w:line="200" w:lineRule="exact"/>
      </w:pPr>
    </w:p>
    <w:p w14:paraId="4CFDE828" w14:textId="77777777" w:rsidR="002573AE" w:rsidRDefault="002573AE">
      <w:pPr>
        <w:spacing w:line="200" w:lineRule="exact"/>
      </w:pPr>
    </w:p>
    <w:p w14:paraId="43C0125C" w14:textId="77777777" w:rsidR="002573AE" w:rsidRDefault="002573AE">
      <w:pPr>
        <w:spacing w:line="200" w:lineRule="exact"/>
      </w:pPr>
    </w:p>
    <w:p w14:paraId="3A8D265E" w14:textId="77777777" w:rsidR="002573AE" w:rsidRDefault="00000000">
      <w:pPr>
        <w:ind w:left="106"/>
        <w:rPr>
          <w:sz w:val="36"/>
          <w:szCs w:val="36"/>
        </w:rPr>
      </w:pPr>
      <w:r>
        <w:rPr>
          <w:b/>
          <w:color w:val="4471C5"/>
          <w:sz w:val="36"/>
          <w:szCs w:val="36"/>
        </w:rPr>
        <w:t>1. Introduction</w:t>
      </w:r>
    </w:p>
    <w:p w14:paraId="5405C0E9" w14:textId="77777777" w:rsidR="002573AE" w:rsidRDefault="002573AE">
      <w:pPr>
        <w:spacing w:before="2" w:line="120" w:lineRule="exact"/>
        <w:rPr>
          <w:sz w:val="12"/>
          <w:szCs w:val="12"/>
        </w:rPr>
      </w:pPr>
    </w:p>
    <w:p w14:paraId="7BC67F89" w14:textId="77777777" w:rsidR="002573AE" w:rsidRDefault="002573AE">
      <w:pPr>
        <w:spacing w:line="200" w:lineRule="exact"/>
      </w:pPr>
    </w:p>
    <w:p w14:paraId="0917A342" w14:textId="77777777" w:rsidR="002573AE" w:rsidRDefault="00000000">
      <w:pPr>
        <w:ind w:left="480"/>
        <w:rPr>
          <w:sz w:val="32"/>
          <w:szCs w:val="32"/>
        </w:rPr>
      </w:pPr>
      <w:r>
        <w:rPr>
          <w:b/>
          <w:color w:val="4471C5"/>
          <w:w w:val="99"/>
          <w:sz w:val="32"/>
          <w:szCs w:val="32"/>
        </w:rPr>
        <w:t>1.1</w:t>
      </w:r>
      <w:r>
        <w:rPr>
          <w:b/>
          <w:color w:val="4471C5"/>
          <w:sz w:val="32"/>
          <w:szCs w:val="32"/>
        </w:rPr>
        <w:t xml:space="preserve"> </w:t>
      </w:r>
      <w:r>
        <w:rPr>
          <w:b/>
          <w:color w:val="4471C5"/>
          <w:w w:val="99"/>
          <w:sz w:val="32"/>
          <w:szCs w:val="32"/>
        </w:rPr>
        <w:t>What</w:t>
      </w:r>
      <w:r>
        <w:rPr>
          <w:b/>
          <w:color w:val="4471C5"/>
          <w:sz w:val="32"/>
          <w:szCs w:val="32"/>
        </w:rPr>
        <w:t xml:space="preserve"> </w:t>
      </w:r>
      <w:r>
        <w:rPr>
          <w:b/>
          <w:color w:val="4471C5"/>
          <w:w w:val="99"/>
          <w:sz w:val="32"/>
          <w:szCs w:val="32"/>
        </w:rPr>
        <w:t>is</w:t>
      </w:r>
      <w:r>
        <w:rPr>
          <w:b/>
          <w:color w:val="4471C5"/>
          <w:sz w:val="32"/>
          <w:szCs w:val="32"/>
        </w:rPr>
        <w:t xml:space="preserve"> </w:t>
      </w:r>
      <w:r>
        <w:rPr>
          <w:b/>
          <w:color w:val="4471C5"/>
          <w:w w:val="99"/>
          <w:sz w:val="32"/>
          <w:szCs w:val="32"/>
        </w:rPr>
        <w:t>a</w:t>
      </w:r>
      <w:r>
        <w:rPr>
          <w:b/>
          <w:color w:val="4471C5"/>
          <w:sz w:val="32"/>
          <w:szCs w:val="32"/>
        </w:rPr>
        <w:t xml:space="preserve"> </w:t>
      </w:r>
      <w:r>
        <w:rPr>
          <w:b/>
          <w:color w:val="4471C5"/>
          <w:w w:val="99"/>
          <w:sz w:val="32"/>
          <w:szCs w:val="32"/>
        </w:rPr>
        <w:t>Low-Level</w:t>
      </w:r>
      <w:r>
        <w:rPr>
          <w:b/>
          <w:color w:val="4471C5"/>
          <w:sz w:val="32"/>
          <w:szCs w:val="32"/>
        </w:rPr>
        <w:t xml:space="preserve"> </w:t>
      </w:r>
      <w:r>
        <w:rPr>
          <w:b/>
          <w:color w:val="4471C5"/>
          <w:w w:val="99"/>
          <w:sz w:val="32"/>
          <w:szCs w:val="32"/>
        </w:rPr>
        <w:t>design</w:t>
      </w:r>
      <w:r>
        <w:rPr>
          <w:b/>
          <w:color w:val="4471C5"/>
          <w:sz w:val="32"/>
          <w:szCs w:val="32"/>
        </w:rPr>
        <w:t xml:space="preserve"> </w:t>
      </w:r>
      <w:r>
        <w:rPr>
          <w:b/>
          <w:color w:val="4471C5"/>
          <w:w w:val="99"/>
          <w:sz w:val="32"/>
          <w:szCs w:val="32"/>
        </w:rPr>
        <w:t>document?</w:t>
      </w:r>
    </w:p>
    <w:p w14:paraId="6ADED172" w14:textId="77777777" w:rsidR="002573AE" w:rsidRDefault="002573AE">
      <w:pPr>
        <w:spacing w:before="2" w:line="120" w:lineRule="exact"/>
        <w:rPr>
          <w:sz w:val="12"/>
          <w:szCs w:val="12"/>
        </w:rPr>
      </w:pPr>
    </w:p>
    <w:p w14:paraId="011604A5" w14:textId="77777777" w:rsidR="002573AE" w:rsidRDefault="002573AE">
      <w:pPr>
        <w:spacing w:line="200" w:lineRule="exact"/>
      </w:pPr>
    </w:p>
    <w:p w14:paraId="44BCD5BA" w14:textId="77777777" w:rsidR="002573AE" w:rsidRDefault="00000000">
      <w:pPr>
        <w:spacing w:line="258" w:lineRule="auto"/>
        <w:ind w:left="826" w:right="1126" w:firstLine="50"/>
        <w:rPr>
          <w:rFonts w:ascii="Calibri" w:eastAsia="Calibri" w:hAnsi="Calibri" w:cs="Calibri"/>
          <w:sz w:val="28"/>
          <w:szCs w:val="28"/>
        </w:rPr>
      </w:pPr>
      <w:r>
        <w:rPr>
          <w:sz w:val="28"/>
          <w:szCs w:val="28"/>
        </w:rPr>
        <w:t xml:space="preserve">The goal of the LDD or Low-level design document (LLDD) is to give the internal logic design of the actual program code for the House Price Prediction dashboard. LDD describes the class diagrams </w:t>
      </w:r>
      <w:r>
        <w:rPr>
          <w:rFonts w:ascii="Calibri" w:eastAsia="Calibri" w:hAnsi="Calibri" w:cs="Calibri"/>
          <w:sz w:val="28"/>
          <w:szCs w:val="28"/>
        </w:rPr>
        <w:t>with the methods and relations between classes and program specs. It describes the modules so that the programmer can directly code the program from the document.</w:t>
      </w:r>
    </w:p>
    <w:p w14:paraId="1B602BB9" w14:textId="77777777" w:rsidR="002573AE" w:rsidRDefault="002573AE">
      <w:pPr>
        <w:spacing w:before="5" w:line="100" w:lineRule="exact"/>
        <w:rPr>
          <w:sz w:val="10"/>
          <w:szCs w:val="10"/>
        </w:rPr>
      </w:pPr>
    </w:p>
    <w:p w14:paraId="537A0D68" w14:textId="77777777" w:rsidR="002573AE" w:rsidRDefault="002573AE">
      <w:pPr>
        <w:spacing w:line="200" w:lineRule="exact"/>
        <w:sectPr w:rsidR="002573AE">
          <w:pgSz w:w="12240" w:h="15840"/>
          <w:pgMar w:top="1380" w:right="340" w:bottom="280" w:left="1320" w:header="720" w:footer="720" w:gutter="0"/>
          <w:cols w:space="720"/>
        </w:sectPr>
      </w:pPr>
    </w:p>
    <w:p w14:paraId="0C612746" w14:textId="77777777" w:rsidR="002573AE" w:rsidRDefault="00000000">
      <w:pPr>
        <w:spacing w:before="18"/>
        <w:ind w:left="480" w:right="-68"/>
        <w:rPr>
          <w:sz w:val="32"/>
          <w:szCs w:val="32"/>
        </w:rPr>
      </w:pPr>
      <w:r>
        <w:rPr>
          <w:b/>
          <w:color w:val="4471C5"/>
          <w:w w:val="99"/>
          <w:sz w:val="32"/>
          <w:szCs w:val="32"/>
        </w:rPr>
        <w:t>1.2</w:t>
      </w:r>
      <w:r>
        <w:rPr>
          <w:b/>
          <w:color w:val="4471C5"/>
          <w:sz w:val="32"/>
          <w:szCs w:val="32"/>
        </w:rPr>
        <w:t xml:space="preserve"> </w:t>
      </w:r>
      <w:r>
        <w:rPr>
          <w:b/>
          <w:color w:val="4471C5"/>
          <w:w w:val="99"/>
          <w:sz w:val="32"/>
          <w:szCs w:val="32"/>
        </w:rPr>
        <w:t>Scope</w:t>
      </w:r>
    </w:p>
    <w:p w14:paraId="062C6FC4" w14:textId="77777777" w:rsidR="002573AE" w:rsidRDefault="00000000">
      <w:pPr>
        <w:spacing w:line="200" w:lineRule="exact"/>
      </w:pPr>
      <w:r>
        <w:br w:type="column"/>
      </w:r>
    </w:p>
    <w:p w14:paraId="71C862AE" w14:textId="77777777" w:rsidR="002573AE" w:rsidRDefault="002573AE">
      <w:pPr>
        <w:spacing w:before="17" w:line="200" w:lineRule="exact"/>
      </w:pPr>
    </w:p>
    <w:p w14:paraId="2F7E9B0F" w14:textId="77777777" w:rsidR="002573AE" w:rsidRDefault="00000000">
      <w:pPr>
        <w:spacing w:line="300" w:lineRule="exact"/>
        <w:rPr>
          <w:rFonts w:ascii="Arial" w:eastAsia="Arial" w:hAnsi="Arial" w:cs="Arial"/>
          <w:sz w:val="28"/>
          <w:szCs w:val="28"/>
        </w:rPr>
        <w:sectPr w:rsidR="002573AE">
          <w:type w:val="continuous"/>
          <w:pgSz w:w="12240" w:h="15840"/>
          <w:pgMar w:top="1340" w:right="340" w:bottom="280" w:left="1320" w:header="720" w:footer="720" w:gutter="0"/>
          <w:cols w:num="2" w:space="720" w:equalWidth="0">
            <w:col w:w="1760" w:space="1498"/>
            <w:col w:w="7322"/>
          </w:cols>
        </w:sectPr>
      </w:pPr>
      <w:r>
        <w:rPr>
          <w:rFonts w:ascii="Arial" w:eastAsia="Arial" w:hAnsi="Arial" w:cs="Arial"/>
          <w:position w:val="-1"/>
          <w:sz w:val="28"/>
          <w:szCs w:val="28"/>
        </w:rPr>
        <w:t>4. NBA Draft Combine Measurement</w:t>
      </w:r>
    </w:p>
    <w:p w14:paraId="270F4D04" w14:textId="77777777" w:rsidR="002573AE" w:rsidRDefault="002573AE">
      <w:pPr>
        <w:spacing w:before="6" w:line="140" w:lineRule="exact"/>
        <w:rPr>
          <w:sz w:val="15"/>
          <w:szCs w:val="15"/>
        </w:rPr>
      </w:pPr>
    </w:p>
    <w:p w14:paraId="110A5FA2" w14:textId="77777777" w:rsidR="002573AE" w:rsidRDefault="002573AE">
      <w:pPr>
        <w:spacing w:line="200" w:lineRule="exact"/>
      </w:pPr>
    </w:p>
    <w:p w14:paraId="560380C6" w14:textId="77777777" w:rsidR="002573AE" w:rsidRDefault="002573AE">
      <w:pPr>
        <w:spacing w:line="200" w:lineRule="exact"/>
      </w:pPr>
    </w:p>
    <w:p w14:paraId="5F700B3D" w14:textId="77777777" w:rsidR="002573AE" w:rsidRDefault="00000000">
      <w:pPr>
        <w:spacing w:before="24" w:line="259" w:lineRule="auto"/>
        <w:ind w:left="120" w:right="67"/>
        <w:rPr>
          <w:sz w:val="28"/>
          <w:szCs w:val="28"/>
        </w:rPr>
        <w:sectPr w:rsidR="002573AE">
          <w:type w:val="continuous"/>
          <w:pgSz w:w="12240" w:h="15840"/>
          <w:pgMar w:top="1340" w:right="340" w:bottom="280" w:left="1320" w:header="720" w:footer="720" w:gutter="0"/>
          <w:cols w:space="720"/>
        </w:sectPr>
      </w:pPr>
      <w:r>
        <w:rPr>
          <w:sz w:val="28"/>
          <w:szCs w:val="28"/>
        </w:rPr>
        <w:t>Low-level design (LLD) is a component-level design process that follows a step-by-step refinement process. The process can be used for designing data structures, required software</w:t>
      </w:r>
    </w:p>
    <w:p w14:paraId="686BFECC" w14:textId="77777777" w:rsidR="002573AE" w:rsidRDefault="006D7B28">
      <w:pPr>
        <w:spacing w:before="100"/>
        <w:ind w:left="460"/>
      </w:pPr>
      <w:r>
        <w:lastRenderedPageBreak/>
        <w:pict w14:anchorId="05F52DFE">
          <v:shape id="_x0000_i1028" type="#_x0000_t75" style="width:519pt;height:53.4pt">
            <v:imagedata r:id="rId10" o:title=""/>
          </v:shape>
        </w:pict>
      </w:r>
    </w:p>
    <w:p w14:paraId="121AB792" w14:textId="77777777" w:rsidR="002573AE" w:rsidRDefault="00000000">
      <w:pPr>
        <w:spacing w:line="320" w:lineRule="exact"/>
        <w:ind w:left="100"/>
        <w:rPr>
          <w:sz w:val="28"/>
          <w:szCs w:val="28"/>
        </w:rPr>
      </w:pPr>
      <w:r>
        <w:rPr>
          <w:sz w:val="28"/>
          <w:szCs w:val="28"/>
        </w:rPr>
        <w:t>architecture, source code, and ultimately, performance algorithms. Overall, the data</w:t>
      </w:r>
    </w:p>
    <w:p w14:paraId="26011F40" w14:textId="77777777" w:rsidR="002573AE" w:rsidRDefault="00000000">
      <w:pPr>
        <w:spacing w:before="26" w:line="261" w:lineRule="auto"/>
        <w:ind w:left="100" w:right="333"/>
        <w:rPr>
          <w:sz w:val="28"/>
          <w:szCs w:val="28"/>
        </w:rPr>
      </w:pPr>
      <w:r>
        <w:rPr>
          <w:sz w:val="28"/>
          <w:szCs w:val="28"/>
        </w:rPr>
        <w:t>organization may be defined during requirement analysis and then refined during data design work.</w:t>
      </w:r>
    </w:p>
    <w:p w14:paraId="1418B178" w14:textId="77777777" w:rsidR="002573AE" w:rsidRDefault="002573AE">
      <w:pPr>
        <w:spacing w:before="4" w:line="120" w:lineRule="exact"/>
        <w:rPr>
          <w:sz w:val="13"/>
          <w:szCs w:val="13"/>
        </w:rPr>
      </w:pPr>
    </w:p>
    <w:p w14:paraId="125D0C8F" w14:textId="77777777" w:rsidR="002573AE" w:rsidRDefault="002573AE">
      <w:pPr>
        <w:spacing w:line="200" w:lineRule="exact"/>
      </w:pPr>
    </w:p>
    <w:p w14:paraId="16B773C3" w14:textId="77777777" w:rsidR="002573AE" w:rsidRDefault="002573AE">
      <w:pPr>
        <w:spacing w:line="200" w:lineRule="exact"/>
      </w:pPr>
    </w:p>
    <w:p w14:paraId="16E0C0F5" w14:textId="77777777" w:rsidR="002573AE" w:rsidRDefault="002573AE">
      <w:pPr>
        <w:spacing w:line="200" w:lineRule="exact"/>
      </w:pPr>
    </w:p>
    <w:p w14:paraId="4757248F" w14:textId="77777777" w:rsidR="002573AE" w:rsidRDefault="002573AE">
      <w:pPr>
        <w:spacing w:line="200" w:lineRule="exact"/>
      </w:pPr>
    </w:p>
    <w:p w14:paraId="75226C92" w14:textId="77777777" w:rsidR="002573AE" w:rsidRDefault="002573AE">
      <w:pPr>
        <w:spacing w:line="200" w:lineRule="exact"/>
      </w:pPr>
    </w:p>
    <w:p w14:paraId="44AC0916" w14:textId="77777777" w:rsidR="002573AE" w:rsidRDefault="002573AE">
      <w:pPr>
        <w:spacing w:line="200" w:lineRule="exact"/>
      </w:pPr>
    </w:p>
    <w:p w14:paraId="16E56823" w14:textId="77777777" w:rsidR="002573AE" w:rsidRDefault="002573AE">
      <w:pPr>
        <w:spacing w:line="200" w:lineRule="exact"/>
      </w:pPr>
    </w:p>
    <w:p w14:paraId="79D8C3B4" w14:textId="77777777" w:rsidR="002573AE" w:rsidRDefault="002573AE">
      <w:pPr>
        <w:spacing w:line="200" w:lineRule="exact"/>
      </w:pPr>
    </w:p>
    <w:p w14:paraId="0BD8CB0D" w14:textId="77777777" w:rsidR="002573AE" w:rsidRDefault="002573AE">
      <w:pPr>
        <w:spacing w:line="200" w:lineRule="exact"/>
      </w:pPr>
    </w:p>
    <w:p w14:paraId="16F2728A" w14:textId="77777777" w:rsidR="002573AE" w:rsidRDefault="002573AE">
      <w:pPr>
        <w:spacing w:line="200" w:lineRule="exact"/>
      </w:pPr>
    </w:p>
    <w:p w14:paraId="6E20D02D" w14:textId="77777777" w:rsidR="002573AE" w:rsidRDefault="00000000">
      <w:pPr>
        <w:ind w:left="3401"/>
        <w:rPr>
          <w:rFonts w:ascii="Arial" w:eastAsia="Arial" w:hAnsi="Arial" w:cs="Arial"/>
          <w:sz w:val="28"/>
          <w:szCs w:val="28"/>
        </w:rPr>
      </w:pPr>
      <w:r>
        <w:rPr>
          <w:rFonts w:ascii="Arial" w:eastAsia="Arial" w:hAnsi="Arial" w:cs="Arial"/>
          <w:sz w:val="28"/>
          <w:szCs w:val="28"/>
        </w:rPr>
        <w:t>5. NBA Draft Combine Measurement</w:t>
      </w:r>
    </w:p>
    <w:p w14:paraId="7BDF4974" w14:textId="77777777" w:rsidR="002573AE" w:rsidRDefault="006D7B28">
      <w:pPr>
        <w:spacing w:before="29"/>
        <w:ind w:left="664"/>
      </w:pPr>
      <w:r>
        <w:pict w14:anchorId="29F2140F">
          <v:shape id="_x0000_i1029" type="#_x0000_t75" style="width:501.6pt;height:46.8pt">
            <v:imagedata r:id="rId11" o:title=""/>
          </v:shape>
        </w:pict>
      </w:r>
    </w:p>
    <w:p w14:paraId="4011D1C4" w14:textId="77777777" w:rsidR="002573AE" w:rsidRDefault="00000000">
      <w:pPr>
        <w:spacing w:before="70"/>
        <w:ind w:left="460"/>
        <w:rPr>
          <w:sz w:val="32"/>
          <w:szCs w:val="32"/>
        </w:rPr>
      </w:pPr>
      <w:r>
        <w:rPr>
          <w:b/>
          <w:color w:val="4471C5"/>
          <w:w w:val="99"/>
          <w:sz w:val="32"/>
          <w:szCs w:val="32"/>
        </w:rPr>
        <w:t>2.</w:t>
      </w:r>
      <w:r>
        <w:rPr>
          <w:b/>
          <w:color w:val="4471C5"/>
          <w:sz w:val="32"/>
          <w:szCs w:val="32"/>
        </w:rPr>
        <w:t xml:space="preserve"> </w:t>
      </w:r>
      <w:r>
        <w:rPr>
          <w:b/>
          <w:color w:val="4471C5"/>
          <w:w w:val="99"/>
          <w:sz w:val="32"/>
          <w:szCs w:val="32"/>
        </w:rPr>
        <w:t>Architecture</w:t>
      </w:r>
    </w:p>
    <w:p w14:paraId="06A911F7" w14:textId="77777777" w:rsidR="002573AE" w:rsidRDefault="002573AE">
      <w:pPr>
        <w:spacing w:line="200" w:lineRule="exact"/>
      </w:pPr>
    </w:p>
    <w:p w14:paraId="1F22E854" w14:textId="77777777" w:rsidR="002573AE" w:rsidRDefault="002573AE">
      <w:pPr>
        <w:spacing w:before="11" w:line="280" w:lineRule="exact"/>
        <w:rPr>
          <w:sz w:val="28"/>
          <w:szCs w:val="28"/>
        </w:rPr>
      </w:pPr>
    </w:p>
    <w:p w14:paraId="1937AFD1" w14:textId="77777777" w:rsidR="002573AE" w:rsidRDefault="00000000">
      <w:pPr>
        <w:ind w:left="900"/>
        <w:rPr>
          <w:sz w:val="32"/>
          <w:szCs w:val="32"/>
        </w:rPr>
      </w:pPr>
      <w:proofErr w:type="spellStart"/>
      <w:r>
        <w:rPr>
          <w:b/>
          <w:color w:val="4471C5"/>
          <w:w w:val="99"/>
          <w:sz w:val="32"/>
          <w:szCs w:val="32"/>
        </w:rPr>
        <w:t>Plotly</w:t>
      </w:r>
      <w:proofErr w:type="spellEnd"/>
      <w:r>
        <w:rPr>
          <w:b/>
          <w:color w:val="4471C5"/>
          <w:sz w:val="32"/>
          <w:szCs w:val="32"/>
        </w:rPr>
        <w:t xml:space="preserve"> </w:t>
      </w:r>
      <w:r>
        <w:rPr>
          <w:b/>
          <w:color w:val="4471C5"/>
          <w:w w:val="99"/>
          <w:sz w:val="32"/>
          <w:szCs w:val="32"/>
        </w:rPr>
        <w:t>Server</w:t>
      </w:r>
      <w:r>
        <w:rPr>
          <w:b/>
          <w:color w:val="4471C5"/>
          <w:sz w:val="32"/>
          <w:szCs w:val="32"/>
        </w:rPr>
        <w:t xml:space="preserve"> </w:t>
      </w:r>
      <w:r>
        <w:rPr>
          <w:b/>
          <w:color w:val="4471C5"/>
          <w:w w:val="99"/>
          <w:sz w:val="32"/>
          <w:szCs w:val="32"/>
        </w:rPr>
        <w:t>Architecture</w:t>
      </w:r>
    </w:p>
    <w:p w14:paraId="08609B7A" w14:textId="77777777" w:rsidR="002573AE" w:rsidRDefault="002573AE">
      <w:pPr>
        <w:spacing w:before="9" w:line="100" w:lineRule="exact"/>
        <w:rPr>
          <w:sz w:val="11"/>
          <w:szCs w:val="11"/>
        </w:rPr>
      </w:pPr>
    </w:p>
    <w:p w14:paraId="7D3953C9" w14:textId="77777777" w:rsidR="002573AE" w:rsidRDefault="002573AE">
      <w:pPr>
        <w:spacing w:line="200" w:lineRule="exact"/>
      </w:pPr>
    </w:p>
    <w:p w14:paraId="1B503644" w14:textId="77777777" w:rsidR="002573AE" w:rsidRDefault="00000000">
      <w:pPr>
        <w:spacing w:line="258" w:lineRule="auto"/>
        <w:ind w:left="830" w:right="227" w:hanging="10"/>
        <w:rPr>
          <w:rFonts w:ascii="Calibri" w:eastAsia="Calibri" w:hAnsi="Calibri" w:cs="Calibri"/>
          <w:sz w:val="28"/>
          <w:szCs w:val="28"/>
        </w:rPr>
        <w:sectPr w:rsidR="002573AE">
          <w:pgSz w:w="12240" w:h="15840"/>
          <w:pgMar w:top="1340" w:right="0" w:bottom="280" w:left="1340" w:header="720" w:footer="720" w:gutter="0"/>
          <w:cols w:space="720"/>
        </w:sectPr>
      </w:pPr>
      <w:r>
        <w:rPr>
          <w:rFonts w:ascii="Calibri" w:eastAsia="Calibri" w:hAnsi="Calibri" w:cs="Calibri"/>
          <w:sz w:val="28"/>
          <w:szCs w:val="28"/>
        </w:rPr>
        <w:t>Almost every Data Science project requires some kind of visualization, like visualizing the input data, exploratory data analysis using histograms or scatter plots, finding outliers or plotting statistics using box and whisker plots, visualizing the relationship between nodes using network diagrams, checking the relationships between variables using correlation matrices, visualization techniques to help understand relationships within high-dimensional datasets, visualizing the performance of the models, or the train history, etc.</w:t>
      </w:r>
    </w:p>
    <w:p w14:paraId="6F3E8613" w14:textId="77777777" w:rsidR="002573AE" w:rsidRDefault="006D7B28">
      <w:pPr>
        <w:spacing w:before="100"/>
        <w:ind w:left="855"/>
      </w:pPr>
      <w:r>
        <w:lastRenderedPageBreak/>
        <w:pict w14:anchorId="46F8526C">
          <v:shape id="_x0000_i1030" type="#_x0000_t75" style="width:462pt;height:352.8pt">
            <v:imagedata r:id="rId12" o:title=""/>
          </v:shape>
        </w:pict>
      </w:r>
    </w:p>
    <w:p w14:paraId="4CAA69A8" w14:textId="77777777" w:rsidR="002573AE" w:rsidRDefault="002573AE">
      <w:pPr>
        <w:spacing w:before="8" w:line="120" w:lineRule="exact"/>
        <w:rPr>
          <w:sz w:val="12"/>
          <w:szCs w:val="12"/>
        </w:rPr>
      </w:pPr>
    </w:p>
    <w:p w14:paraId="40A43B75" w14:textId="77777777" w:rsidR="002573AE" w:rsidRDefault="002573AE">
      <w:pPr>
        <w:spacing w:line="200" w:lineRule="exact"/>
      </w:pPr>
    </w:p>
    <w:p w14:paraId="7789C0C8" w14:textId="77777777" w:rsidR="002573AE" w:rsidRDefault="00000000">
      <w:pPr>
        <w:spacing w:before="18"/>
        <w:ind w:left="800"/>
        <w:rPr>
          <w:sz w:val="32"/>
          <w:szCs w:val="32"/>
        </w:rPr>
      </w:pPr>
      <w:r>
        <w:rPr>
          <w:b/>
          <w:color w:val="4471C5"/>
          <w:w w:val="99"/>
          <w:sz w:val="32"/>
          <w:szCs w:val="32"/>
        </w:rPr>
        <w:t>Tableau</w:t>
      </w:r>
      <w:r>
        <w:rPr>
          <w:b/>
          <w:color w:val="4471C5"/>
          <w:sz w:val="32"/>
          <w:szCs w:val="32"/>
        </w:rPr>
        <w:t xml:space="preserve"> </w:t>
      </w:r>
      <w:r>
        <w:rPr>
          <w:b/>
          <w:color w:val="4471C5"/>
          <w:w w:val="99"/>
          <w:sz w:val="32"/>
          <w:szCs w:val="32"/>
        </w:rPr>
        <w:t>Server</w:t>
      </w:r>
      <w:r>
        <w:rPr>
          <w:b/>
          <w:color w:val="4471C5"/>
          <w:sz w:val="32"/>
          <w:szCs w:val="32"/>
        </w:rPr>
        <w:t xml:space="preserve"> </w:t>
      </w:r>
      <w:r>
        <w:rPr>
          <w:b/>
          <w:color w:val="4471C5"/>
          <w:w w:val="99"/>
          <w:sz w:val="32"/>
          <w:szCs w:val="32"/>
        </w:rPr>
        <w:t>Architecture</w:t>
      </w:r>
    </w:p>
    <w:p w14:paraId="7AB5AB38" w14:textId="77777777" w:rsidR="002573AE" w:rsidRDefault="002573AE">
      <w:pPr>
        <w:spacing w:before="1" w:line="120" w:lineRule="exact"/>
        <w:rPr>
          <w:sz w:val="12"/>
          <w:szCs w:val="12"/>
        </w:rPr>
      </w:pPr>
    </w:p>
    <w:p w14:paraId="26767935" w14:textId="77777777" w:rsidR="002573AE" w:rsidRDefault="002573AE">
      <w:pPr>
        <w:spacing w:line="200" w:lineRule="exact"/>
      </w:pPr>
    </w:p>
    <w:p w14:paraId="2A14B574" w14:textId="77777777" w:rsidR="002573AE" w:rsidRDefault="006D7B28">
      <w:pPr>
        <w:ind w:left="109"/>
        <w:sectPr w:rsidR="002573AE">
          <w:pgSz w:w="12240" w:h="15840"/>
          <w:pgMar w:top="1340" w:right="680" w:bottom="280" w:left="1360" w:header="720" w:footer="720" w:gutter="0"/>
          <w:cols w:space="720"/>
        </w:sectPr>
      </w:pPr>
      <w:r>
        <w:pict w14:anchorId="3F7EE44F">
          <v:shape id="_x0000_i1031" type="#_x0000_t75" style="width:320.4pt;height:222pt">
            <v:imagedata r:id="rId13" o:title=""/>
          </v:shape>
        </w:pict>
      </w:r>
    </w:p>
    <w:p w14:paraId="7781FCC0" w14:textId="77777777" w:rsidR="002573AE" w:rsidRDefault="00000000">
      <w:pPr>
        <w:spacing w:line="200" w:lineRule="exact"/>
      </w:pPr>
      <w:r>
        <w:lastRenderedPageBreak/>
        <w:pict w14:anchorId="020973D5">
          <v:shape id="_x0000_s2078" type="#_x0000_t75" style="position:absolute;margin-left:120.45pt;margin-top:155.95pt;width:492.25pt;height:46.65pt;z-index:-251658752;mso-position-horizontal-relative:page;mso-position-vertical-relative:page">
            <v:imagedata r:id="rId14" o:title=""/>
            <w10:wrap anchorx="page" anchory="page"/>
          </v:shape>
        </w:pict>
      </w:r>
    </w:p>
    <w:p w14:paraId="50CA5B3E" w14:textId="77777777" w:rsidR="002573AE" w:rsidRDefault="002573AE">
      <w:pPr>
        <w:spacing w:line="200" w:lineRule="exact"/>
      </w:pPr>
    </w:p>
    <w:p w14:paraId="7E1B3F59" w14:textId="77777777" w:rsidR="002573AE" w:rsidRDefault="002573AE">
      <w:pPr>
        <w:spacing w:line="200" w:lineRule="exact"/>
      </w:pPr>
    </w:p>
    <w:p w14:paraId="765A33C3" w14:textId="77777777" w:rsidR="002573AE" w:rsidRDefault="002573AE">
      <w:pPr>
        <w:spacing w:line="200" w:lineRule="exact"/>
      </w:pPr>
    </w:p>
    <w:p w14:paraId="7D80B88C" w14:textId="77777777" w:rsidR="002573AE" w:rsidRDefault="002573AE">
      <w:pPr>
        <w:spacing w:line="200" w:lineRule="exact"/>
      </w:pPr>
    </w:p>
    <w:p w14:paraId="4E34C4AD" w14:textId="77777777" w:rsidR="002573AE" w:rsidRDefault="002573AE">
      <w:pPr>
        <w:spacing w:before="8" w:line="220" w:lineRule="exact"/>
        <w:rPr>
          <w:sz w:val="22"/>
          <w:szCs w:val="22"/>
        </w:rPr>
      </w:pPr>
    </w:p>
    <w:p w14:paraId="5969F763" w14:textId="77777777" w:rsidR="002573AE" w:rsidRDefault="00000000">
      <w:pPr>
        <w:spacing w:before="25"/>
        <w:ind w:left="3254"/>
        <w:rPr>
          <w:rFonts w:ascii="Arial" w:eastAsia="Arial" w:hAnsi="Arial" w:cs="Arial"/>
          <w:sz w:val="28"/>
          <w:szCs w:val="28"/>
        </w:rPr>
      </w:pPr>
      <w:r>
        <w:rPr>
          <w:rFonts w:ascii="Arial" w:eastAsia="Arial" w:hAnsi="Arial" w:cs="Arial"/>
          <w:sz w:val="28"/>
          <w:szCs w:val="28"/>
        </w:rPr>
        <w:t>6. NBA Draft Combine Measurement</w:t>
      </w:r>
    </w:p>
    <w:p w14:paraId="5144894D" w14:textId="77777777" w:rsidR="002573AE" w:rsidRDefault="002573AE">
      <w:pPr>
        <w:spacing w:before="1" w:line="120" w:lineRule="exact"/>
        <w:rPr>
          <w:sz w:val="12"/>
          <w:szCs w:val="12"/>
        </w:rPr>
      </w:pPr>
    </w:p>
    <w:p w14:paraId="4D541DDF" w14:textId="77777777" w:rsidR="002573AE" w:rsidRDefault="002573AE">
      <w:pPr>
        <w:spacing w:line="200" w:lineRule="exact"/>
      </w:pPr>
    </w:p>
    <w:p w14:paraId="2F0AD81E" w14:textId="77777777" w:rsidR="002573AE" w:rsidRDefault="002573AE">
      <w:pPr>
        <w:spacing w:line="200" w:lineRule="exact"/>
      </w:pPr>
    </w:p>
    <w:p w14:paraId="4E11C426" w14:textId="77777777" w:rsidR="002573AE" w:rsidRDefault="002573AE">
      <w:pPr>
        <w:spacing w:line="200" w:lineRule="exact"/>
      </w:pPr>
    </w:p>
    <w:p w14:paraId="1A9ECA10" w14:textId="77777777" w:rsidR="002573AE" w:rsidRDefault="002573AE">
      <w:pPr>
        <w:spacing w:line="200" w:lineRule="exact"/>
      </w:pPr>
    </w:p>
    <w:p w14:paraId="58BA7CA3" w14:textId="77777777" w:rsidR="002573AE" w:rsidRDefault="002573AE">
      <w:pPr>
        <w:spacing w:line="200" w:lineRule="exact"/>
      </w:pPr>
    </w:p>
    <w:p w14:paraId="054C553B" w14:textId="77777777" w:rsidR="002573AE" w:rsidRDefault="002573AE">
      <w:pPr>
        <w:spacing w:line="200" w:lineRule="exact"/>
      </w:pPr>
    </w:p>
    <w:p w14:paraId="5C6E6E02" w14:textId="77777777" w:rsidR="002573AE" w:rsidRDefault="00000000">
      <w:pPr>
        <w:ind w:left="140"/>
        <w:rPr>
          <w:rFonts w:ascii="Arial" w:eastAsia="Arial" w:hAnsi="Arial" w:cs="Arial"/>
          <w:sz w:val="32"/>
          <w:szCs w:val="32"/>
        </w:rPr>
      </w:pPr>
      <w:r>
        <w:rPr>
          <w:rFonts w:ascii="Arial" w:eastAsia="Arial" w:hAnsi="Arial" w:cs="Arial"/>
          <w:b/>
          <w:color w:val="006FC0"/>
          <w:w w:val="99"/>
          <w:sz w:val="32"/>
          <w:szCs w:val="32"/>
        </w:rPr>
        <w:t>Tableau</w:t>
      </w:r>
      <w:r>
        <w:rPr>
          <w:rFonts w:ascii="Arial" w:eastAsia="Arial" w:hAnsi="Arial" w:cs="Arial"/>
          <w:b/>
          <w:color w:val="006FC0"/>
          <w:sz w:val="32"/>
          <w:szCs w:val="32"/>
        </w:rPr>
        <w:t xml:space="preserve"> </w:t>
      </w:r>
      <w:r>
        <w:rPr>
          <w:rFonts w:ascii="Arial" w:eastAsia="Arial" w:hAnsi="Arial" w:cs="Arial"/>
          <w:b/>
          <w:color w:val="006FC0"/>
          <w:w w:val="99"/>
          <w:sz w:val="32"/>
          <w:szCs w:val="32"/>
        </w:rPr>
        <w:t>Communication</w:t>
      </w:r>
      <w:r>
        <w:rPr>
          <w:rFonts w:ascii="Arial" w:eastAsia="Arial" w:hAnsi="Arial" w:cs="Arial"/>
          <w:b/>
          <w:color w:val="006FC0"/>
          <w:sz w:val="32"/>
          <w:szCs w:val="32"/>
        </w:rPr>
        <w:t xml:space="preserve"> </w:t>
      </w:r>
      <w:r>
        <w:rPr>
          <w:rFonts w:ascii="Arial" w:eastAsia="Arial" w:hAnsi="Arial" w:cs="Arial"/>
          <w:b/>
          <w:color w:val="006FC0"/>
          <w:w w:val="99"/>
          <w:sz w:val="32"/>
          <w:szCs w:val="32"/>
        </w:rPr>
        <w:t>Flow</w:t>
      </w:r>
    </w:p>
    <w:p w14:paraId="137F17B3" w14:textId="77777777" w:rsidR="002573AE" w:rsidRDefault="002573AE">
      <w:pPr>
        <w:spacing w:before="8" w:line="100" w:lineRule="exact"/>
        <w:rPr>
          <w:sz w:val="11"/>
          <w:szCs w:val="11"/>
        </w:rPr>
      </w:pPr>
    </w:p>
    <w:p w14:paraId="0DBCE0C2" w14:textId="77777777" w:rsidR="002573AE" w:rsidRDefault="002573AE">
      <w:pPr>
        <w:spacing w:line="200" w:lineRule="exact"/>
      </w:pPr>
    </w:p>
    <w:p w14:paraId="220724D5" w14:textId="77777777" w:rsidR="002573AE" w:rsidRDefault="006D7B28">
      <w:pPr>
        <w:ind w:left="901"/>
      </w:pPr>
      <w:r>
        <w:pict w14:anchorId="3FAD70A5">
          <v:shape id="_x0000_i1032" type="#_x0000_t75" style="width:346.2pt;height:181.2pt">
            <v:imagedata r:id="rId15" o:title=""/>
          </v:shape>
        </w:pict>
      </w:r>
    </w:p>
    <w:p w14:paraId="071CB542" w14:textId="77777777" w:rsidR="002573AE" w:rsidRDefault="00000000">
      <w:pPr>
        <w:spacing w:before="20"/>
        <w:ind w:left="819" w:right="5766"/>
        <w:jc w:val="center"/>
        <w:rPr>
          <w:rFonts w:ascii="Arial" w:eastAsia="Arial" w:hAnsi="Arial" w:cs="Arial"/>
          <w:sz w:val="28"/>
          <w:szCs w:val="28"/>
        </w:rPr>
      </w:pPr>
      <w:r>
        <w:rPr>
          <w:rFonts w:ascii="Arial" w:eastAsia="Arial" w:hAnsi="Arial" w:cs="Arial"/>
          <w:sz w:val="28"/>
          <w:szCs w:val="28"/>
        </w:rPr>
        <w:t>Workflow of Tableau</w:t>
      </w:r>
    </w:p>
    <w:p w14:paraId="73624917" w14:textId="77777777" w:rsidR="002573AE" w:rsidRDefault="002573AE">
      <w:pPr>
        <w:spacing w:line="200" w:lineRule="exact"/>
      </w:pPr>
    </w:p>
    <w:p w14:paraId="1C9AE654" w14:textId="77777777" w:rsidR="002573AE" w:rsidRDefault="002573AE">
      <w:pPr>
        <w:spacing w:line="200" w:lineRule="exact"/>
      </w:pPr>
    </w:p>
    <w:p w14:paraId="7D82D870" w14:textId="77777777" w:rsidR="002573AE" w:rsidRDefault="002573AE">
      <w:pPr>
        <w:spacing w:before="8" w:line="240" w:lineRule="exact"/>
        <w:rPr>
          <w:sz w:val="24"/>
          <w:szCs w:val="24"/>
        </w:rPr>
      </w:pPr>
    </w:p>
    <w:p w14:paraId="1FB63C2C" w14:textId="77777777" w:rsidR="002573AE" w:rsidRDefault="00000000">
      <w:pPr>
        <w:ind w:left="126"/>
        <w:rPr>
          <w:sz w:val="32"/>
          <w:szCs w:val="32"/>
        </w:rPr>
      </w:pPr>
      <w:r>
        <w:rPr>
          <w:b/>
          <w:color w:val="4471C5"/>
          <w:w w:val="99"/>
          <w:sz w:val="32"/>
          <w:szCs w:val="32"/>
        </w:rPr>
        <w:t>3.</w:t>
      </w:r>
      <w:r>
        <w:rPr>
          <w:b/>
          <w:color w:val="4471C5"/>
          <w:sz w:val="32"/>
          <w:szCs w:val="32"/>
        </w:rPr>
        <w:t xml:space="preserve"> </w:t>
      </w:r>
      <w:r>
        <w:rPr>
          <w:b/>
          <w:color w:val="4471C5"/>
          <w:w w:val="99"/>
          <w:sz w:val="32"/>
          <w:szCs w:val="32"/>
        </w:rPr>
        <w:t>Architecture</w:t>
      </w:r>
      <w:r>
        <w:rPr>
          <w:b/>
          <w:color w:val="4471C5"/>
          <w:sz w:val="32"/>
          <w:szCs w:val="32"/>
        </w:rPr>
        <w:t xml:space="preserve"> </w:t>
      </w:r>
      <w:r>
        <w:rPr>
          <w:b/>
          <w:color w:val="4471C5"/>
          <w:w w:val="99"/>
          <w:sz w:val="32"/>
          <w:szCs w:val="32"/>
        </w:rPr>
        <w:t>Description</w:t>
      </w:r>
    </w:p>
    <w:p w14:paraId="2D2F24A6" w14:textId="77777777" w:rsidR="002573AE" w:rsidRDefault="002573AE">
      <w:pPr>
        <w:spacing w:before="2" w:line="120" w:lineRule="exact"/>
        <w:rPr>
          <w:sz w:val="12"/>
          <w:szCs w:val="12"/>
        </w:rPr>
      </w:pPr>
    </w:p>
    <w:p w14:paraId="049DC4C8" w14:textId="77777777" w:rsidR="002573AE" w:rsidRDefault="002573AE">
      <w:pPr>
        <w:spacing w:line="200" w:lineRule="exact"/>
      </w:pPr>
    </w:p>
    <w:p w14:paraId="3392E348" w14:textId="77777777" w:rsidR="002573AE" w:rsidRDefault="00000000">
      <w:pPr>
        <w:ind w:left="112"/>
        <w:rPr>
          <w:sz w:val="28"/>
          <w:szCs w:val="28"/>
        </w:rPr>
      </w:pPr>
      <w:r>
        <w:rPr>
          <w:b/>
          <w:color w:val="4471C5"/>
          <w:sz w:val="28"/>
          <w:szCs w:val="28"/>
        </w:rPr>
        <w:t>3.1. Data Description</w:t>
      </w:r>
    </w:p>
    <w:p w14:paraId="25260498" w14:textId="77777777" w:rsidR="002573AE" w:rsidRDefault="002573AE">
      <w:pPr>
        <w:spacing w:before="7" w:line="180" w:lineRule="exact"/>
        <w:rPr>
          <w:sz w:val="18"/>
          <w:szCs w:val="18"/>
        </w:rPr>
      </w:pPr>
    </w:p>
    <w:p w14:paraId="3E8B00FA" w14:textId="77777777" w:rsidR="002573AE" w:rsidRDefault="002573AE">
      <w:pPr>
        <w:spacing w:line="200" w:lineRule="exact"/>
      </w:pPr>
    </w:p>
    <w:p w14:paraId="75B154C7" w14:textId="77777777" w:rsidR="002573AE" w:rsidRDefault="002573AE">
      <w:pPr>
        <w:spacing w:line="200" w:lineRule="exact"/>
      </w:pPr>
    </w:p>
    <w:p w14:paraId="2F0E4DF4" w14:textId="77777777" w:rsidR="002573AE" w:rsidRDefault="00000000">
      <w:pPr>
        <w:ind w:left="620"/>
        <w:rPr>
          <w:rFonts w:ascii="Calibri" w:eastAsia="Calibri" w:hAnsi="Calibri" w:cs="Calibri"/>
          <w:sz w:val="28"/>
          <w:szCs w:val="28"/>
        </w:rPr>
      </w:pPr>
      <w:r>
        <w:rPr>
          <w:rFonts w:ascii="Calibri" w:eastAsia="Calibri" w:hAnsi="Calibri" w:cs="Calibri"/>
          <w:sz w:val="28"/>
          <w:szCs w:val="28"/>
        </w:rPr>
        <w:t xml:space="preserve">The data set </w:t>
      </w:r>
      <w:proofErr w:type="gramStart"/>
      <w:r>
        <w:rPr>
          <w:rFonts w:ascii="Calibri" w:eastAsia="Calibri" w:hAnsi="Calibri" w:cs="Calibri"/>
          <w:sz w:val="28"/>
          <w:szCs w:val="28"/>
        </w:rPr>
        <w:t>contains:-</w:t>
      </w:r>
      <w:proofErr w:type="gramEnd"/>
    </w:p>
    <w:p w14:paraId="52D166A0" w14:textId="77777777" w:rsidR="002573AE" w:rsidRDefault="002573AE">
      <w:pPr>
        <w:spacing w:before="15" w:line="240" w:lineRule="exact"/>
        <w:rPr>
          <w:sz w:val="24"/>
          <w:szCs w:val="24"/>
        </w:rPr>
      </w:pPr>
    </w:p>
    <w:p w14:paraId="465AF1EC" w14:textId="77777777" w:rsidR="002573AE" w:rsidRDefault="00000000">
      <w:pPr>
        <w:ind w:left="3768" w:right="4115"/>
        <w:jc w:val="center"/>
        <w:rPr>
          <w:rFonts w:ascii="Courier New" w:eastAsia="Courier New" w:hAnsi="Courier New" w:cs="Courier New"/>
          <w:sz w:val="21"/>
          <w:szCs w:val="21"/>
        </w:rPr>
      </w:pPr>
      <w:r>
        <w:rPr>
          <w:rFonts w:ascii="Courier New" w:eastAsia="Courier New" w:hAnsi="Courier New" w:cs="Courier New"/>
          <w:sz w:val="21"/>
          <w:szCs w:val="21"/>
        </w:rPr>
        <w:t>Draft Pick</w:t>
      </w:r>
    </w:p>
    <w:p w14:paraId="29FFD6DC" w14:textId="77777777" w:rsidR="002573AE" w:rsidRDefault="002573AE">
      <w:pPr>
        <w:spacing w:before="4" w:line="120" w:lineRule="exact"/>
        <w:rPr>
          <w:sz w:val="13"/>
          <w:szCs w:val="13"/>
        </w:rPr>
      </w:pPr>
    </w:p>
    <w:p w14:paraId="56E26D85" w14:textId="77777777" w:rsidR="002573AE" w:rsidRDefault="00000000">
      <w:pPr>
        <w:spacing w:line="481" w:lineRule="auto"/>
        <w:ind w:left="3885" w:right="2903"/>
        <w:rPr>
          <w:rFonts w:ascii="Courier New" w:eastAsia="Courier New" w:hAnsi="Courier New" w:cs="Courier New"/>
          <w:sz w:val="21"/>
          <w:szCs w:val="21"/>
        </w:rPr>
      </w:pPr>
      <w:r>
        <w:rPr>
          <w:rFonts w:ascii="Courier New" w:eastAsia="Courier New" w:hAnsi="Courier New" w:cs="Courier New"/>
          <w:sz w:val="21"/>
          <w:szCs w:val="21"/>
        </w:rPr>
        <w:t xml:space="preserve">Vertical(max) </w:t>
      </w:r>
      <w:proofErr w:type="gramStart"/>
      <w:r>
        <w:rPr>
          <w:rFonts w:ascii="Courier New" w:eastAsia="Courier New" w:hAnsi="Courier New" w:cs="Courier New"/>
          <w:sz w:val="21"/>
          <w:szCs w:val="21"/>
        </w:rPr>
        <w:t>Vertical(</w:t>
      </w:r>
      <w:proofErr w:type="gramEnd"/>
      <w:r>
        <w:rPr>
          <w:rFonts w:ascii="Courier New" w:eastAsia="Courier New" w:hAnsi="Courier New" w:cs="Courier New"/>
          <w:sz w:val="21"/>
          <w:szCs w:val="21"/>
        </w:rPr>
        <w:t>max reach) Vertical(no step)</w:t>
      </w:r>
    </w:p>
    <w:p w14:paraId="4790589D" w14:textId="77777777" w:rsidR="002573AE" w:rsidRDefault="00000000">
      <w:pPr>
        <w:spacing w:line="220" w:lineRule="exact"/>
        <w:ind w:left="616"/>
        <w:rPr>
          <w:rFonts w:ascii="Courier New" w:eastAsia="Courier New" w:hAnsi="Courier New" w:cs="Courier New"/>
          <w:sz w:val="21"/>
          <w:szCs w:val="21"/>
        </w:rPr>
      </w:pPr>
      <w:proofErr w:type="gramStart"/>
      <w:r>
        <w:rPr>
          <w:rFonts w:ascii="Courier New" w:eastAsia="Courier New" w:hAnsi="Courier New" w:cs="Courier New"/>
          <w:position w:val="2"/>
          <w:sz w:val="21"/>
          <w:szCs w:val="21"/>
        </w:rPr>
        <w:t>Vertical(</w:t>
      </w:r>
      <w:proofErr w:type="gramEnd"/>
      <w:r>
        <w:rPr>
          <w:rFonts w:ascii="Courier New" w:eastAsia="Courier New" w:hAnsi="Courier New" w:cs="Courier New"/>
          <w:position w:val="2"/>
          <w:sz w:val="21"/>
          <w:szCs w:val="21"/>
        </w:rPr>
        <w:t>no step reach)</w:t>
      </w:r>
    </w:p>
    <w:p w14:paraId="07A45BF3" w14:textId="77777777" w:rsidR="002573AE" w:rsidRDefault="002573AE">
      <w:pPr>
        <w:spacing w:before="15" w:line="220" w:lineRule="exact"/>
        <w:rPr>
          <w:sz w:val="22"/>
          <w:szCs w:val="22"/>
        </w:rPr>
      </w:pPr>
    </w:p>
    <w:p w14:paraId="476835BF" w14:textId="77777777" w:rsidR="002573AE" w:rsidRDefault="00000000">
      <w:pPr>
        <w:ind w:left="616"/>
        <w:rPr>
          <w:rFonts w:ascii="Courier New" w:eastAsia="Courier New" w:hAnsi="Courier New" w:cs="Courier New"/>
          <w:sz w:val="21"/>
          <w:szCs w:val="21"/>
        </w:rPr>
        <w:sectPr w:rsidR="002573AE">
          <w:pgSz w:w="12240" w:h="15840"/>
          <w:pgMar w:top="1480" w:right="1720" w:bottom="280" w:left="1300" w:header="720" w:footer="720" w:gutter="0"/>
          <w:cols w:space="720"/>
        </w:sectPr>
      </w:pPr>
      <w:r>
        <w:rPr>
          <w:rFonts w:ascii="Courier New" w:eastAsia="Courier New" w:hAnsi="Courier New" w:cs="Courier New"/>
          <w:sz w:val="21"/>
          <w:szCs w:val="21"/>
        </w:rPr>
        <w:t>weight                           body fat</w:t>
      </w:r>
    </w:p>
    <w:p w14:paraId="03E2AA45" w14:textId="77777777" w:rsidR="002573AE" w:rsidRDefault="00000000">
      <w:pPr>
        <w:spacing w:before="80" w:line="476" w:lineRule="auto"/>
        <w:ind w:left="616" w:right="5026"/>
        <w:rPr>
          <w:rFonts w:ascii="Courier New" w:eastAsia="Courier New" w:hAnsi="Courier New" w:cs="Courier New"/>
          <w:sz w:val="21"/>
          <w:szCs w:val="21"/>
        </w:rPr>
      </w:pPr>
      <w:r>
        <w:rPr>
          <w:rFonts w:ascii="Courier New" w:eastAsia="Courier New" w:hAnsi="Courier New" w:cs="Courier New"/>
          <w:sz w:val="21"/>
          <w:szCs w:val="21"/>
        </w:rPr>
        <w:lastRenderedPageBreak/>
        <w:t>bench                            agility sprint</w:t>
      </w:r>
    </w:p>
    <w:p w14:paraId="29AAD04A" w14:textId="77777777" w:rsidR="002573AE" w:rsidRDefault="002573AE">
      <w:pPr>
        <w:spacing w:line="200" w:lineRule="exact"/>
      </w:pPr>
    </w:p>
    <w:p w14:paraId="19057BB4" w14:textId="77777777" w:rsidR="002573AE" w:rsidRDefault="002573AE">
      <w:pPr>
        <w:spacing w:line="200" w:lineRule="exact"/>
      </w:pPr>
    </w:p>
    <w:p w14:paraId="0267738C" w14:textId="77777777" w:rsidR="002573AE" w:rsidRDefault="002573AE">
      <w:pPr>
        <w:spacing w:before="2" w:line="200" w:lineRule="exact"/>
      </w:pPr>
    </w:p>
    <w:p w14:paraId="55C87C74" w14:textId="77777777" w:rsidR="002573AE" w:rsidRDefault="00000000">
      <w:pPr>
        <w:ind w:left="126" w:right="7745"/>
        <w:jc w:val="both"/>
        <w:rPr>
          <w:rFonts w:ascii="Calibri" w:eastAsia="Calibri" w:hAnsi="Calibri" w:cs="Calibri"/>
          <w:sz w:val="28"/>
          <w:szCs w:val="28"/>
        </w:rPr>
      </w:pPr>
      <w:r>
        <w:rPr>
          <w:rFonts w:ascii="Calibri" w:eastAsia="Calibri" w:hAnsi="Calibri" w:cs="Calibri"/>
          <w:sz w:val="28"/>
          <w:szCs w:val="28"/>
        </w:rPr>
        <w:t>, etc. of the NBA players.</w:t>
      </w:r>
    </w:p>
    <w:p w14:paraId="075B49A2" w14:textId="77777777" w:rsidR="002573AE" w:rsidRDefault="002573AE">
      <w:pPr>
        <w:spacing w:before="9" w:line="240" w:lineRule="exact"/>
        <w:rPr>
          <w:sz w:val="24"/>
          <w:szCs w:val="24"/>
        </w:rPr>
      </w:pPr>
    </w:p>
    <w:p w14:paraId="54248E03" w14:textId="77777777" w:rsidR="002573AE" w:rsidRDefault="00000000">
      <w:pPr>
        <w:ind w:left="126" w:right="3331"/>
        <w:jc w:val="both"/>
        <w:rPr>
          <w:rFonts w:ascii="Calibri" w:eastAsia="Calibri" w:hAnsi="Calibri" w:cs="Calibri"/>
          <w:sz w:val="28"/>
          <w:szCs w:val="28"/>
        </w:rPr>
      </w:pPr>
      <w:r>
        <w:rPr>
          <w:rFonts w:ascii="Calibri" w:eastAsia="Calibri" w:hAnsi="Calibri" w:cs="Calibri"/>
          <w:sz w:val="28"/>
          <w:szCs w:val="28"/>
        </w:rPr>
        <w:t>1. Year – In which year the player played the match (in integer).</w:t>
      </w:r>
    </w:p>
    <w:p w14:paraId="1968F1D8" w14:textId="77777777" w:rsidR="002573AE" w:rsidRDefault="002573AE">
      <w:pPr>
        <w:spacing w:before="11" w:line="240" w:lineRule="exact"/>
        <w:rPr>
          <w:sz w:val="24"/>
          <w:szCs w:val="24"/>
        </w:rPr>
      </w:pPr>
    </w:p>
    <w:p w14:paraId="6A129C65" w14:textId="77777777" w:rsidR="002573AE" w:rsidRDefault="00000000">
      <w:pPr>
        <w:ind w:left="126" w:right="5399"/>
        <w:jc w:val="both"/>
        <w:rPr>
          <w:rFonts w:ascii="Calibri" w:eastAsia="Calibri" w:hAnsi="Calibri" w:cs="Calibri"/>
          <w:sz w:val="28"/>
          <w:szCs w:val="28"/>
        </w:rPr>
      </w:pPr>
      <w:r>
        <w:rPr>
          <w:rFonts w:ascii="Calibri" w:eastAsia="Calibri" w:hAnsi="Calibri" w:cs="Calibri"/>
          <w:sz w:val="28"/>
          <w:szCs w:val="28"/>
        </w:rPr>
        <w:t>2. Body Fat - player’s fat on his body (in float)</w:t>
      </w:r>
    </w:p>
    <w:p w14:paraId="6706BFFB" w14:textId="77777777" w:rsidR="002573AE" w:rsidRDefault="002573AE">
      <w:pPr>
        <w:spacing w:before="15" w:line="260" w:lineRule="exact"/>
        <w:rPr>
          <w:sz w:val="26"/>
          <w:szCs w:val="26"/>
        </w:rPr>
      </w:pPr>
    </w:p>
    <w:p w14:paraId="08FFF29A" w14:textId="77777777" w:rsidR="002573AE" w:rsidRDefault="00000000">
      <w:pPr>
        <w:ind w:left="3254"/>
        <w:rPr>
          <w:rFonts w:ascii="Arial" w:eastAsia="Arial" w:hAnsi="Arial" w:cs="Arial"/>
          <w:sz w:val="28"/>
          <w:szCs w:val="28"/>
        </w:rPr>
      </w:pPr>
      <w:r>
        <w:rPr>
          <w:rFonts w:ascii="Arial" w:eastAsia="Arial" w:hAnsi="Arial" w:cs="Arial"/>
          <w:sz w:val="28"/>
          <w:szCs w:val="28"/>
        </w:rPr>
        <w:t>7. NBA Draft Combine Measurement</w:t>
      </w:r>
    </w:p>
    <w:p w14:paraId="5E0ABF6E" w14:textId="77777777" w:rsidR="002573AE" w:rsidRDefault="002573AE">
      <w:pPr>
        <w:spacing w:before="3" w:line="100" w:lineRule="exact"/>
        <w:rPr>
          <w:sz w:val="10"/>
          <w:szCs w:val="10"/>
        </w:rPr>
      </w:pPr>
    </w:p>
    <w:p w14:paraId="5D5ED5B9" w14:textId="77777777" w:rsidR="002573AE" w:rsidRDefault="006D7B28">
      <w:pPr>
        <w:ind w:left="308"/>
      </w:pPr>
      <w:r>
        <w:pict w14:anchorId="7BC7419B">
          <v:shape id="_x0000_i1033" type="#_x0000_t75" style="width:515.4pt;height:45.6pt">
            <v:imagedata r:id="rId16" o:title=""/>
          </v:shape>
        </w:pict>
      </w:r>
    </w:p>
    <w:p w14:paraId="1A39F03A" w14:textId="77777777" w:rsidR="002573AE" w:rsidRDefault="002573AE">
      <w:pPr>
        <w:spacing w:before="1" w:line="140" w:lineRule="exact"/>
        <w:rPr>
          <w:sz w:val="15"/>
          <w:szCs w:val="15"/>
        </w:rPr>
      </w:pPr>
    </w:p>
    <w:p w14:paraId="3BC1A8A1" w14:textId="77777777" w:rsidR="002573AE" w:rsidRDefault="00000000">
      <w:pPr>
        <w:ind w:left="126" w:right="5933"/>
        <w:jc w:val="both"/>
        <w:rPr>
          <w:rFonts w:ascii="Calibri" w:eastAsia="Calibri" w:hAnsi="Calibri" w:cs="Calibri"/>
          <w:sz w:val="28"/>
          <w:szCs w:val="28"/>
        </w:rPr>
      </w:pPr>
      <w:r>
        <w:rPr>
          <w:rFonts w:ascii="Calibri" w:eastAsia="Calibri" w:hAnsi="Calibri" w:cs="Calibri"/>
          <w:sz w:val="28"/>
          <w:szCs w:val="28"/>
        </w:rPr>
        <w:t>3.Wingspan - player’s wingspan (in float)</w:t>
      </w:r>
    </w:p>
    <w:p w14:paraId="0F6EEDE0" w14:textId="77777777" w:rsidR="002573AE" w:rsidRDefault="002573AE">
      <w:pPr>
        <w:spacing w:before="9" w:line="240" w:lineRule="exact"/>
        <w:rPr>
          <w:sz w:val="24"/>
          <w:szCs w:val="24"/>
        </w:rPr>
      </w:pPr>
    </w:p>
    <w:p w14:paraId="2DA8657F" w14:textId="77777777" w:rsidR="002573AE" w:rsidRDefault="00000000">
      <w:pPr>
        <w:ind w:left="126" w:right="5980"/>
        <w:jc w:val="both"/>
        <w:rPr>
          <w:rFonts w:ascii="Calibri" w:eastAsia="Calibri" w:hAnsi="Calibri" w:cs="Calibri"/>
          <w:sz w:val="28"/>
          <w:szCs w:val="28"/>
        </w:rPr>
      </w:pPr>
      <w:r>
        <w:rPr>
          <w:rFonts w:ascii="Calibri" w:eastAsia="Calibri" w:hAnsi="Calibri" w:cs="Calibri"/>
          <w:sz w:val="28"/>
          <w:szCs w:val="28"/>
        </w:rPr>
        <w:t>4.Sprint -   player’s sprint value (in float)</w:t>
      </w:r>
    </w:p>
    <w:p w14:paraId="304A78AD" w14:textId="77777777" w:rsidR="002573AE" w:rsidRDefault="002573AE">
      <w:pPr>
        <w:spacing w:before="7" w:line="120" w:lineRule="exact"/>
        <w:rPr>
          <w:sz w:val="13"/>
          <w:szCs w:val="13"/>
        </w:rPr>
      </w:pPr>
    </w:p>
    <w:p w14:paraId="34045FE3" w14:textId="77777777" w:rsidR="002573AE" w:rsidRDefault="002573AE">
      <w:pPr>
        <w:spacing w:line="200" w:lineRule="exact"/>
      </w:pPr>
    </w:p>
    <w:p w14:paraId="26DF558B" w14:textId="77777777" w:rsidR="002573AE" w:rsidRDefault="00000000">
      <w:pPr>
        <w:ind w:left="126" w:right="6040"/>
        <w:jc w:val="both"/>
        <w:rPr>
          <w:rFonts w:ascii="Calibri" w:eastAsia="Calibri" w:hAnsi="Calibri" w:cs="Calibri"/>
          <w:sz w:val="28"/>
          <w:szCs w:val="28"/>
        </w:rPr>
      </w:pPr>
      <w:r>
        <w:rPr>
          <w:rFonts w:ascii="Calibri" w:eastAsia="Calibri" w:hAnsi="Calibri" w:cs="Calibri"/>
          <w:sz w:val="28"/>
          <w:szCs w:val="28"/>
        </w:rPr>
        <w:t>5.Bench - player’s bench value (in float)</w:t>
      </w:r>
    </w:p>
    <w:p w14:paraId="60E1734F" w14:textId="77777777" w:rsidR="002573AE" w:rsidRDefault="002573AE">
      <w:pPr>
        <w:spacing w:before="11" w:line="240" w:lineRule="exact"/>
        <w:rPr>
          <w:sz w:val="24"/>
          <w:szCs w:val="24"/>
        </w:rPr>
      </w:pPr>
    </w:p>
    <w:p w14:paraId="44119848" w14:textId="77777777" w:rsidR="002573AE" w:rsidRDefault="00000000">
      <w:pPr>
        <w:ind w:left="126" w:right="4023"/>
        <w:jc w:val="both"/>
        <w:rPr>
          <w:rFonts w:ascii="Calibri" w:eastAsia="Calibri" w:hAnsi="Calibri" w:cs="Calibri"/>
          <w:sz w:val="28"/>
          <w:szCs w:val="28"/>
        </w:rPr>
      </w:pPr>
      <w:r>
        <w:rPr>
          <w:rFonts w:ascii="Calibri" w:eastAsia="Calibri" w:hAnsi="Calibri" w:cs="Calibri"/>
          <w:sz w:val="28"/>
          <w:szCs w:val="28"/>
        </w:rPr>
        <w:t>6.Standing Reach - player’s standing reach value (in float)</w:t>
      </w:r>
    </w:p>
    <w:p w14:paraId="720BE249" w14:textId="77777777" w:rsidR="002573AE" w:rsidRDefault="002573AE">
      <w:pPr>
        <w:spacing w:before="9" w:line="240" w:lineRule="exact"/>
        <w:rPr>
          <w:sz w:val="24"/>
          <w:szCs w:val="24"/>
        </w:rPr>
      </w:pPr>
    </w:p>
    <w:p w14:paraId="4CF50C72" w14:textId="77777777" w:rsidR="002573AE" w:rsidRDefault="00000000">
      <w:pPr>
        <w:ind w:left="126" w:right="6016"/>
        <w:jc w:val="both"/>
        <w:rPr>
          <w:rFonts w:ascii="Calibri" w:eastAsia="Calibri" w:hAnsi="Calibri" w:cs="Calibri"/>
          <w:sz w:val="28"/>
          <w:szCs w:val="28"/>
        </w:rPr>
      </w:pPr>
      <w:r>
        <w:rPr>
          <w:rFonts w:ascii="Calibri" w:eastAsia="Calibri" w:hAnsi="Calibri" w:cs="Calibri"/>
          <w:sz w:val="28"/>
          <w:szCs w:val="28"/>
        </w:rPr>
        <w:t>7. Agility - player’s agility value (in float)</w:t>
      </w:r>
    </w:p>
    <w:p w14:paraId="6FEB4A0D" w14:textId="77777777" w:rsidR="002573AE" w:rsidRDefault="002573AE">
      <w:pPr>
        <w:spacing w:before="11" w:line="240" w:lineRule="exact"/>
        <w:rPr>
          <w:sz w:val="24"/>
          <w:szCs w:val="24"/>
        </w:rPr>
      </w:pPr>
    </w:p>
    <w:p w14:paraId="3084D05B" w14:textId="77777777" w:rsidR="002573AE" w:rsidRDefault="00000000">
      <w:pPr>
        <w:ind w:left="126" w:right="5169"/>
        <w:jc w:val="both"/>
        <w:rPr>
          <w:rFonts w:ascii="Calibri" w:eastAsia="Calibri" w:hAnsi="Calibri" w:cs="Calibri"/>
          <w:sz w:val="28"/>
          <w:szCs w:val="28"/>
        </w:rPr>
      </w:pPr>
      <w:r>
        <w:rPr>
          <w:rFonts w:ascii="Calibri" w:eastAsia="Calibri" w:hAnsi="Calibri" w:cs="Calibri"/>
          <w:sz w:val="28"/>
          <w:szCs w:val="28"/>
        </w:rPr>
        <w:t>8. Draft pick – player’s draft pick value (in float)</w:t>
      </w:r>
    </w:p>
    <w:p w14:paraId="723A01CE" w14:textId="77777777" w:rsidR="002573AE" w:rsidRDefault="002573AE">
      <w:pPr>
        <w:spacing w:before="11" w:line="240" w:lineRule="exact"/>
        <w:rPr>
          <w:sz w:val="24"/>
          <w:szCs w:val="24"/>
        </w:rPr>
      </w:pPr>
    </w:p>
    <w:p w14:paraId="3664385E" w14:textId="77777777" w:rsidR="002573AE" w:rsidRDefault="00000000">
      <w:pPr>
        <w:ind w:left="126" w:right="6487"/>
        <w:jc w:val="both"/>
        <w:rPr>
          <w:rFonts w:ascii="Calibri" w:eastAsia="Calibri" w:hAnsi="Calibri" w:cs="Calibri"/>
          <w:sz w:val="28"/>
          <w:szCs w:val="28"/>
        </w:rPr>
      </w:pPr>
      <w:r>
        <w:rPr>
          <w:rFonts w:ascii="Calibri" w:eastAsia="Calibri" w:hAnsi="Calibri" w:cs="Calibri"/>
          <w:sz w:val="28"/>
          <w:szCs w:val="28"/>
        </w:rPr>
        <w:t>9. Weight –Player’s weight (in float)</w:t>
      </w:r>
    </w:p>
    <w:p w14:paraId="3DD343CB" w14:textId="77777777" w:rsidR="002573AE" w:rsidRDefault="002573AE">
      <w:pPr>
        <w:spacing w:before="10" w:line="160" w:lineRule="exact"/>
        <w:rPr>
          <w:sz w:val="17"/>
          <w:szCs w:val="17"/>
        </w:rPr>
      </w:pPr>
    </w:p>
    <w:p w14:paraId="6CDC8DD2" w14:textId="77777777" w:rsidR="002573AE" w:rsidRDefault="002573AE">
      <w:pPr>
        <w:spacing w:line="200" w:lineRule="exact"/>
      </w:pPr>
    </w:p>
    <w:p w14:paraId="6439B1A4" w14:textId="77777777" w:rsidR="002573AE" w:rsidRDefault="002573AE">
      <w:pPr>
        <w:spacing w:line="200" w:lineRule="exact"/>
      </w:pPr>
    </w:p>
    <w:p w14:paraId="1460C044" w14:textId="77777777" w:rsidR="002573AE" w:rsidRDefault="002573AE">
      <w:pPr>
        <w:spacing w:line="200" w:lineRule="exact"/>
      </w:pPr>
    </w:p>
    <w:p w14:paraId="5EBCA274" w14:textId="77777777" w:rsidR="002573AE" w:rsidRDefault="00000000">
      <w:pPr>
        <w:ind w:left="112" w:right="8216"/>
        <w:jc w:val="both"/>
        <w:rPr>
          <w:sz w:val="28"/>
          <w:szCs w:val="28"/>
        </w:rPr>
      </w:pPr>
      <w:r>
        <w:rPr>
          <w:b/>
          <w:color w:val="4471C5"/>
          <w:sz w:val="28"/>
          <w:szCs w:val="28"/>
        </w:rPr>
        <w:t>3.2. Web Scrapping</w:t>
      </w:r>
    </w:p>
    <w:p w14:paraId="05B12D5C" w14:textId="77777777" w:rsidR="002573AE" w:rsidRDefault="002573AE">
      <w:pPr>
        <w:spacing w:before="7" w:line="120" w:lineRule="exact"/>
        <w:rPr>
          <w:sz w:val="12"/>
          <w:szCs w:val="12"/>
        </w:rPr>
      </w:pPr>
    </w:p>
    <w:p w14:paraId="7925E781" w14:textId="77777777" w:rsidR="002573AE" w:rsidRDefault="002573AE">
      <w:pPr>
        <w:spacing w:line="200" w:lineRule="exact"/>
      </w:pPr>
    </w:p>
    <w:p w14:paraId="3E2F2BD6" w14:textId="77777777" w:rsidR="002573AE" w:rsidRDefault="002573AE">
      <w:pPr>
        <w:spacing w:line="200" w:lineRule="exact"/>
      </w:pPr>
    </w:p>
    <w:p w14:paraId="32B180D7" w14:textId="77777777" w:rsidR="002573AE" w:rsidRDefault="00000000">
      <w:pPr>
        <w:spacing w:line="259" w:lineRule="auto"/>
        <w:ind w:left="136" w:right="881" w:hanging="10"/>
        <w:rPr>
          <w:rFonts w:ascii="Calibri" w:eastAsia="Calibri" w:hAnsi="Calibri" w:cs="Calibri"/>
          <w:sz w:val="28"/>
          <w:szCs w:val="28"/>
        </w:rPr>
      </w:pPr>
      <w:r>
        <w:rPr>
          <w:rFonts w:ascii="Calibri" w:eastAsia="Calibri" w:hAnsi="Calibri" w:cs="Calibri"/>
          <w:sz w:val="28"/>
          <w:szCs w:val="28"/>
        </w:rPr>
        <w:t>Web scraping is a technique to automatically extract content and data from websites using bots. It is also known as web data extraction or web harvesting.</w:t>
      </w:r>
    </w:p>
    <w:p w14:paraId="5EA8989D" w14:textId="77777777" w:rsidR="002573AE" w:rsidRDefault="00000000">
      <w:pPr>
        <w:spacing w:before="14" w:line="258" w:lineRule="auto"/>
        <w:ind w:left="136" w:right="1421" w:hanging="10"/>
        <w:jc w:val="both"/>
        <w:rPr>
          <w:rFonts w:ascii="Calibri" w:eastAsia="Calibri" w:hAnsi="Calibri" w:cs="Calibri"/>
          <w:sz w:val="28"/>
          <w:szCs w:val="28"/>
        </w:rPr>
        <w:sectPr w:rsidR="002573AE">
          <w:pgSz w:w="12240" w:h="15840"/>
          <w:pgMar w:top="1360" w:right="220" w:bottom="280" w:left="1300" w:header="720" w:footer="720" w:gutter="0"/>
          <w:cols w:space="720"/>
        </w:sectPr>
      </w:pPr>
      <w:r>
        <w:rPr>
          <w:rFonts w:ascii="Calibri" w:eastAsia="Calibri" w:hAnsi="Calibri" w:cs="Calibri"/>
          <w:sz w:val="28"/>
          <w:szCs w:val="28"/>
        </w:rPr>
        <w:t>Web scraping is made simple nowadays, many tools are used for web scrapping. Some of the python libraries used for web scrapping are Beautiful Soup, Scrapy, Selenium, etc.</w:t>
      </w:r>
    </w:p>
    <w:p w14:paraId="04F39714" w14:textId="77777777" w:rsidR="002573AE" w:rsidRDefault="002573AE">
      <w:pPr>
        <w:spacing w:before="8" w:line="160" w:lineRule="exact"/>
        <w:rPr>
          <w:sz w:val="17"/>
          <w:szCs w:val="17"/>
        </w:rPr>
      </w:pPr>
    </w:p>
    <w:p w14:paraId="0FF79E27" w14:textId="77777777" w:rsidR="002573AE" w:rsidRDefault="002573AE">
      <w:pPr>
        <w:spacing w:line="200" w:lineRule="exact"/>
      </w:pPr>
    </w:p>
    <w:p w14:paraId="297B0760" w14:textId="77777777" w:rsidR="002573AE" w:rsidRDefault="002573AE">
      <w:pPr>
        <w:spacing w:line="200" w:lineRule="exact"/>
      </w:pPr>
    </w:p>
    <w:p w14:paraId="6FD6B31B" w14:textId="77777777" w:rsidR="002573AE" w:rsidRDefault="00000000">
      <w:pPr>
        <w:spacing w:line="340" w:lineRule="exact"/>
        <w:ind w:left="126"/>
        <w:rPr>
          <w:rFonts w:ascii="Calibri" w:eastAsia="Calibri" w:hAnsi="Calibri" w:cs="Calibri"/>
          <w:sz w:val="28"/>
          <w:szCs w:val="28"/>
        </w:rPr>
      </w:pPr>
      <w:r>
        <w:rPr>
          <w:rFonts w:ascii="Calibri" w:eastAsia="Calibri" w:hAnsi="Calibri" w:cs="Calibri"/>
          <w:sz w:val="28"/>
          <w:szCs w:val="28"/>
        </w:rPr>
        <w:t xml:space="preserve">In the Transformation Process, we will convert our original datasets with </w:t>
      </w:r>
      <w:proofErr w:type="gramStart"/>
      <w:r>
        <w:rPr>
          <w:rFonts w:ascii="Calibri" w:eastAsia="Calibri" w:hAnsi="Calibri" w:cs="Calibri"/>
          <w:sz w:val="28"/>
          <w:szCs w:val="28"/>
        </w:rPr>
        <w:t>other</w:t>
      </w:r>
      <w:proofErr w:type="gramEnd"/>
    </w:p>
    <w:p w14:paraId="1AA20CB8" w14:textId="77777777" w:rsidR="002573AE" w:rsidRDefault="00000000">
      <w:pPr>
        <w:spacing w:before="25"/>
        <w:ind w:left="136"/>
        <w:rPr>
          <w:rFonts w:ascii="Calibri" w:eastAsia="Calibri" w:hAnsi="Calibri" w:cs="Calibri"/>
          <w:sz w:val="24"/>
          <w:szCs w:val="24"/>
        </w:rPr>
      </w:pPr>
      <w:r>
        <w:rPr>
          <w:rFonts w:ascii="Calibri" w:eastAsia="Calibri" w:hAnsi="Calibri" w:cs="Calibri"/>
          <w:sz w:val="28"/>
          <w:szCs w:val="28"/>
        </w:rPr>
        <w:t>necessary attributes format. And will merge it with the Scrapped dataset</w:t>
      </w:r>
      <w:r>
        <w:rPr>
          <w:rFonts w:ascii="Calibri" w:eastAsia="Calibri" w:hAnsi="Calibri" w:cs="Calibri"/>
          <w:sz w:val="24"/>
          <w:szCs w:val="24"/>
        </w:rPr>
        <w:t>.</w:t>
      </w:r>
    </w:p>
    <w:p w14:paraId="55CEB6B3" w14:textId="77777777" w:rsidR="002573AE" w:rsidRDefault="002573AE">
      <w:pPr>
        <w:spacing w:line="160" w:lineRule="exact"/>
        <w:rPr>
          <w:sz w:val="17"/>
          <w:szCs w:val="17"/>
        </w:rPr>
      </w:pPr>
    </w:p>
    <w:p w14:paraId="7643D248" w14:textId="77777777" w:rsidR="002573AE" w:rsidRDefault="002573AE">
      <w:pPr>
        <w:spacing w:line="200" w:lineRule="exact"/>
      </w:pPr>
    </w:p>
    <w:p w14:paraId="22E70B85" w14:textId="77777777" w:rsidR="002573AE" w:rsidRDefault="002573AE">
      <w:pPr>
        <w:spacing w:line="200" w:lineRule="exact"/>
      </w:pPr>
    </w:p>
    <w:p w14:paraId="14B1AE6F" w14:textId="77777777" w:rsidR="002573AE" w:rsidRDefault="002573AE">
      <w:pPr>
        <w:spacing w:line="200" w:lineRule="exact"/>
      </w:pPr>
    </w:p>
    <w:p w14:paraId="7F7D85E1" w14:textId="77777777" w:rsidR="002573AE" w:rsidRDefault="00000000">
      <w:pPr>
        <w:ind w:left="112"/>
        <w:rPr>
          <w:sz w:val="28"/>
          <w:szCs w:val="28"/>
        </w:rPr>
      </w:pPr>
      <w:r>
        <w:rPr>
          <w:b/>
          <w:color w:val="4471C5"/>
          <w:sz w:val="28"/>
          <w:szCs w:val="28"/>
        </w:rPr>
        <w:t>3.4. Data Insertion from CSV files</w:t>
      </w:r>
    </w:p>
    <w:p w14:paraId="0D85F35D" w14:textId="77777777" w:rsidR="002573AE" w:rsidRDefault="00000000">
      <w:pPr>
        <w:spacing w:before="23" w:line="259" w:lineRule="auto"/>
        <w:ind w:left="126" w:right="892"/>
        <w:rPr>
          <w:rFonts w:ascii="Calibri" w:eastAsia="Calibri" w:hAnsi="Calibri" w:cs="Calibri"/>
          <w:sz w:val="28"/>
          <w:szCs w:val="28"/>
        </w:rPr>
      </w:pPr>
      <w:r>
        <w:rPr>
          <w:rFonts w:ascii="Calibri" w:eastAsia="Calibri" w:hAnsi="Calibri" w:cs="Calibri"/>
          <w:sz w:val="28"/>
          <w:szCs w:val="28"/>
        </w:rPr>
        <w:t>1.  Download the dataset from open sources (Kaggle) or GitHub and store it in your local system where you can easily access it.</w:t>
      </w:r>
    </w:p>
    <w:p w14:paraId="66D5FC8B" w14:textId="77777777" w:rsidR="002573AE" w:rsidRDefault="00000000">
      <w:pPr>
        <w:spacing w:before="22"/>
        <w:ind w:left="126"/>
        <w:rPr>
          <w:rFonts w:ascii="Calibri" w:eastAsia="Calibri" w:hAnsi="Calibri" w:cs="Calibri"/>
          <w:sz w:val="28"/>
          <w:szCs w:val="28"/>
        </w:rPr>
      </w:pPr>
      <w:r>
        <w:rPr>
          <w:rFonts w:ascii="Calibri" w:eastAsia="Calibri" w:hAnsi="Calibri" w:cs="Calibri"/>
          <w:sz w:val="28"/>
          <w:szCs w:val="28"/>
        </w:rPr>
        <w:t>2. Import important libraries required for viewing the dataset in your local IDE.</w:t>
      </w:r>
    </w:p>
    <w:p w14:paraId="3A463E75" w14:textId="77777777" w:rsidR="002573AE" w:rsidRDefault="002573AE">
      <w:pPr>
        <w:spacing w:before="9" w:line="120" w:lineRule="exact"/>
        <w:rPr>
          <w:sz w:val="12"/>
          <w:szCs w:val="12"/>
        </w:rPr>
      </w:pPr>
    </w:p>
    <w:p w14:paraId="33D6DFCD" w14:textId="77777777" w:rsidR="002573AE" w:rsidRDefault="002573AE">
      <w:pPr>
        <w:spacing w:line="200" w:lineRule="exact"/>
      </w:pPr>
    </w:p>
    <w:p w14:paraId="55549862" w14:textId="77777777" w:rsidR="002573AE" w:rsidRDefault="002573AE">
      <w:pPr>
        <w:spacing w:line="200" w:lineRule="exact"/>
      </w:pPr>
    </w:p>
    <w:p w14:paraId="2966CA6F" w14:textId="77777777" w:rsidR="002573AE" w:rsidRDefault="00000000">
      <w:pPr>
        <w:ind w:left="126"/>
        <w:rPr>
          <w:rFonts w:ascii="Calibri" w:eastAsia="Calibri" w:hAnsi="Calibri" w:cs="Calibri"/>
          <w:sz w:val="28"/>
          <w:szCs w:val="28"/>
        </w:rPr>
      </w:pPr>
      <w:r>
        <w:rPr>
          <w:rFonts w:ascii="Calibri" w:eastAsia="Calibri" w:hAnsi="Calibri" w:cs="Calibri"/>
          <w:b/>
          <w:color w:val="006FC0"/>
          <w:sz w:val="28"/>
          <w:szCs w:val="28"/>
        </w:rPr>
        <w:t>3.5 Representation of results using python libraries</w:t>
      </w:r>
    </w:p>
    <w:p w14:paraId="6770CE34" w14:textId="77777777" w:rsidR="002573AE" w:rsidRDefault="002573AE">
      <w:pPr>
        <w:spacing w:before="6" w:line="240" w:lineRule="exact"/>
        <w:rPr>
          <w:sz w:val="24"/>
          <w:szCs w:val="24"/>
        </w:rPr>
      </w:pPr>
    </w:p>
    <w:p w14:paraId="6DA37E79" w14:textId="77777777" w:rsidR="002573AE" w:rsidRDefault="00000000">
      <w:pPr>
        <w:ind w:left="3254"/>
        <w:rPr>
          <w:rFonts w:ascii="Arial" w:eastAsia="Arial" w:hAnsi="Arial" w:cs="Arial"/>
          <w:sz w:val="28"/>
          <w:szCs w:val="28"/>
        </w:rPr>
      </w:pPr>
      <w:r>
        <w:rPr>
          <w:rFonts w:ascii="Arial" w:eastAsia="Arial" w:hAnsi="Arial" w:cs="Arial"/>
          <w:sz w:val="28"/>
          <w:szCs w:val="28"/>
        </w:rPr>
        <w:t>8. NBA Draft Combine Measurement</w:t>
      </w:r>
    </w:p>
    <w:p w14:paraId="3437E324" w14:textId="77777777" w:rsidR="002573AE" w:rsidRDefault="006D7B28">
      <w:pPr>
        <w:spacing w:before="30"/>
        <w:ind w:left="308"/>
      </w:pPr>
      <w:r>
        <w:pict w14:anchorId="262CDC15">
          <v:shape id="_x0000_i1034" type="#_x0000_t75" style="width:504.6pt;height:54.6pt">
            <v:imagedata r:id="rId17" o:title=""/>
          </v:shape>
        </w:pict>
      </w:r>
    </w:p>
    <w:p w14:paraId="5F11A73B" w14:textId="77777777" w:rsidR="002573AE" w:rsidRDefault="002573AE">
      <w:pPr>
        <w:spacing w:before="8" w:line="160" w:lineRule="exact"/>
        <w:rPr>
          <w:sz w:val="17"/>
          <w:szCs w:val="17"/>
        </w:rPr>
      </w:pPr>
    </w:p>
    <w:p w14:paraId="43496364" w14:textId="77777777" w:rsidR="002573AE" w:rsidRDefault="00000000">
      <w:pPr>
        <w:ind w:left="126"/>
        <w:rPr>
          <w:rFonts w:ascii="Calibri" w:eastAsia="Calibri" w:hAnsi="Calibri" w:cs="Calibri"/>
          <w:sz w:val="28"/>
          <w:szCs w:val="28"/>
        </w:rPr>
      </w:pPr>
      <w:r>
        <w:rPr>
          <w:rFonts w:ascii="Calibri" w:eastAsia="Calibri" w:hAnsi="Calibri" w:cs="Calibri"/>
          <w:b/>
          <w:color w:val="006FC0"/>
          <w:sz w:val="28"/>
          <w:szCs w:val="28"/>
        </w:rPr>
        <w:t xml:space="preserve">Step 1. Configuring Pandas, </w:t>
      </w:r>
      <w:proofErr w:type="spellStart"/>
      <w:r>
        <w:rPr>
          <w:rFonts w:ascii="Calibri" w:eastAsia="Calibri" w:hAnsi="Calibri" w:cs="Calibri"/>
          <w:b/>
          <w:color w:val="006FC0"/>
          <w:sz w:val="28"/>
          <w:szCs w:val="28"/>
        </w:rPr>
        <w:t>Numpy</w:t>
      </w:r>
      <w:proofErr w:type="spellEnd"/>
      <w:r>
        <w:rPr>
          <w:rFonts w:ascii="Calibri" w:eastAsia="Calibri" w:hAnsi="Calibri" w:cs="Calibri"/>
          <w:b/>
          <w:color w:val="006FC0"/>
          <w:sz w:val="28"/>
          <w:szCs w:val="28"/>
        </w:rPr>
        <w:t>, Matplotlib, Seaborn</w:t>
      </w:r>
    </w:p>
    <w:p w14:paraId="7176CED0" w14:textId="77777777" w:rsidR="002573AE" w:rsidRDefault="002573AE">
      <w:pPr>
        <w:spacing w:before="4" w:line="240" w:lineRule="exact"/>
        <w:rPr>
          <w:sz w:val="24"/>
          <w:szCs w:val="24"/>
        </w:rPr>
      </w:pPr>
    </w:p>
    <w:p w14:paraId="75E8F972" w14:textId="77777777" w:rsidR="002573AE" w:rsidRDefault="00000000">
      <w:pPr>
        <w:ind w:left="126"/>
        <w:rPr>
          <w:rFonts w:ascii="Calibri" w:eastAsia="Calibri" w:hAnsi="Calibri" w:cs="Calibri"/>
          <w:sz w:val="28"/>
          <w:szCs w:val="28"/>
        </w:rPr>
      </w:pPr>
      <w:r>
        <w:rPr>
          <w:rFonts w:ascii="Calibri" w:eastAsia="Calibri" w:hAnsi="Calibri" w:cs="Calibri"/>
          <w:sz w:val="28"/>
          <w:szCs w:val="28"/>
        </w:rPr>
        <w:t>Launch Jupiter on your local system and import the libraries as shown in the picture.</w:t>
      </w:r>
    </w:p>
    <w:p w14:paraId="05B67C3C" w14:textId="77777777" w:rsidR="002573AE" w:rsidRDefault="002573AE">
      <w:pPr>
        <w:spacing w:line="140" w:lineRule="exact"/>
        <w:rPr>
          <w:sz w:val="14"/>
          <w:szCs w:val="14"/>
        </w:rPr>
      </w:pPr>
    </w:p>
    <w:p w14:paraId="44C8B9FA" w14:textId="77777777" w:rsidR="002573AE" w:rsidRDefault="002573AE">
      <w:pPr>
        <w:spacing w:line="200" w:lineRule="exact"/>
      </w:pPr>
    </w:p>
    <w:p w14:paraId="63937DCA" w14:textId="77777777" w:rsidR="002573AE" w:rsidRDefault="002573AE">
      <w:pPr>
        <w:spacing w:line="200" w:lineRule="exact"/>
      </w:pPr>
    </w:p>
    <w:p w14:paraId="2C4DA3A6" w14:textId="77777777" w:rsidR="002573AE" w:rsidRDefault="002573AE">
      <w:pPr>
        <w:spacing w:line="200" w:lineRule="exact"/>
      </w:pPr>
    </w:p>
    <w:p w14:paraId="398BD50C" w14:textId="77777777" w:rsidR="002573AE" w:rsidRDefault="00000000">
      <w:pPr>
        <w:ind w:left="140"/>
        <w:rPr>
          <w:rFonts w:ascii="Calibri" w:eastAsia="Calibri" w:hAnsi="Calibri" w:cs="Calibri"/>
          <w:sz w:val="32"/>
          <w:szCs w:val="32"/>
        </w:rPr>
      </w:pPr>
      <w:r>
        <w:rPr>
          <w:rFonts w:ascii="Calibri" w:eastAsia="Calibri" w:hAnsi="Calibri" w:cs="Calibri"/>
          <w:b/>
          <w:w w:val="99"/>
          <w:sz w:val="32"/>
          <w:szCs w:val="32"/>
        </w:rPr>
        <w:t>Importing</w:t>
      </w:r>
      <w:r>
        <w:rPr>
          <w:rFonts w:ascii="Calibri" w:eastAsia="Calibri" w:hAnsi="Calibri" w:cs="Calibri"/>
          <w:b/>
          <w:sz w:val="32"/>
          <w:szCs w:val="32"/>
        </w:rPr>
        <w:t xml:space="preserve"> </w:t>
      </w:r>
      <w:r>
        <w:rPr>
          <w:rFonts w:ascii="Calibri" w:eastAsia="Calibri" w:hAnsi="Calibri" w:cs="Calibri"/>
          <w:b/>
          <w:w w:val="99"/>
          <w:sz w:val="32"/>
          <w:szCs w:val="32"/>
        </w:rPr>
        <w:t>Libraries</w:t>
      </w:r>
    </w:p>
    <w:p w14:paraId="4478FA9C" w14:textId="77777777" w:rsidR="002573AE" w:rsidRDefault="006D7B28">
      <w:pPr>
        <w:spacing w:before="66"/>
        <w:ind w:left="277"/>
        <w:sectPr w:rsidR="002573AE">
          <w:headerReference w:type="default" r:id="rId18"/>
          <w:pgSz w:w="12240" w:h="15840"/>
          <w:pgMar w:top="1760" w:right="440" w:bottom="280" w:left="1300" w:header="1476" w:footer="0" w:gutter="0"/>
          <w:cols w:space="720"/>
        </w:sectPr>
      </w:pPr>
      <w:r>
        <w:pict w14:anchorId="2203E660">
          <v:shape id="_x0000_i1035" type="#_x0000_t75" style="width:449.4pt;height:174.6pt">
            <v:imagedata r:id="rId19" o:title=""/>
          </v:shape>
        </w:pict>
      </w:r>
    </w:p>
    <w:p w14:paraId="703316EC" w14:textId="77777777" w:rsidR="002573AE" w:rsidRDefault="002573AE">
      <w:pPr>
        <w:spacing w:line="200" w:lineRule="exact"/>
      </w:pPr>
    </w:p>
    <w:p w14:paraId="73035D48" w14:textId="77777777" w:rsidR="002573AE" w:rsidRDefault="002573AE">
      <w:pPr>
        <w:spacing w:line="200" w:lineRule="exact"/>
      </w:pPr>
    </w:p>
    <w:p w14:paraId="631E959B" w14:textId="77777777" w:rsidR="002573AE" w:rsidRDefault="002573AE">
      <w:pPr>
        <w:spacing w:line="200" w:lineRule="exact"/>
      </w:pPr>
    </w:p>
    <w:p w14:paraId="275E3E4A" w14:textId="77777777" w:rsidR="002573AE" w:rsidRDefault="002573AE">
      <w:pPr>
        <w:spacing w:before="5" w:line="240" w:lineRule="exact"/>
        <w:rPr>
          <w:sz w:val="24"/>
          <w:szCs w:val="24"/>
        </w:rPr>
      </w:pPr>
    </w:p>
    <w:p w14:paraId="658874B2" w14:textId="77777777" w:rsidR="002573AE" w:rsidRDefault="00000000">
      <w:pPr>
        <w:spacing w:line="340" w:lineRule="exact"/>
        <w:ind w:left="126"/>
        <w:rPr>
          <w:rFonts w:ascii="Calibri" w:eastAsia="Calibri" w:hAnsi="Calibri" w:cs="Calibri"/>
          <w:sz w:val="28"/>
          <w:szCs w:val="28"/>
        </w:rPr>
      </w:pPr>
      <w:r>
        <w:rPr>
          <w:rFonts w:ascii="Calibri" w:eastAsia="Calibri" w:hAnsi="Calibri" w:cs="Calibri"/>
          <w:b/>
          <w:color w:val="4F81BC"/>
          <w:sz w:val="28"/>
          <w:szCs w:val="28"/>
        </w:rPr>
        <w:t xml:space="preserve">Height (No Shoes </w:t>
      </w:r>
      <w:proofErr w:type="gramStart"/>
      <w:r>
        <w:rPr>
          <w:rFonts w:ascii="Calibri" w:eastAsia="Calibri" w:hAnsi="Calibri" w:cs="Calibri"/>
          <w:b/>
          <w:color w:val="4F81BC"/>
          <w:sz w:val="28"/>
          <w:szCs w:val="28"/>
        </w:rPr>
        <w:t>With</w:t>
      </w:r>
      <w:proofErr w:type="gramEnd"/>
      <w:r>
        <w:rPr>
          <w:rFonts w:ascii="Calibri" w:eastAsia="Calibri" w:hAnsi="Calibri" w:cs="Calibri"/>
          <w:b/>
          <w:color w:val="4F81BC"/>
          <w:sz w:val="28"/>
          <w:szCs w:val="28"/>
        </w:rPr>
        <w:t xml:space="preserve"> Vertical (Max)</w:t>
      </w:r>
    </w:p>
    <w:p w14:paraId="3EF1CC5F" w14:textId="77777777" w:rsidR="002573AE" w:rsidRDefault="002573AE">
      <w:pPr>
        <w:spacing w:before="14" w:line="280" w:lineRule="exact"/>
        <w:rPr>
          <w:sz w:val="28"/>
          <w:szCs w:val="28"/>
        </w:rPr>
      </w:pPr>
    </w:p>
    <w:p w14:paraId="5D3A2E14" w14:textId="77777777" w:rsidR="002573AE" w:rsidRDefault="006D7B28">
      <w:pPr>
        <w:ind w:left="205"/>
      </w:pPr>
      <w:r>
        <w:pict w14:anchorId="0AA9B510">
          <v:shape id="_x0000_i1036" type="#_x0000_t75" style="width:483pt;height:428.4pt">
            <v:imagedata r:id="rId20" o:title=""/>
          </v:shape>
        </w:pict>
      </w:r>
    </w:p>
    <w:p w14:paraId="1C069FBE" w14:textId="77777777" w:rsidR="002573AE" w:rsidRDefault="002573AE">
      <w:pPr>
        <w:spacing w:before="8" w:line="180" w:lineRule="exact"/>
        <w:rPr>
          <w:sz w:val="19"/>
          <w:szCs w:val="19"/>
        </w:rPr>
      </w:pPr>
    </w:p>
    <w:p w14:paraId="452AF3C5" w14:textId="77777777" w:rsidR="002573AE" w:rsidRDefault="002573AE">
      <w:pPr>
        <w:spacing w:line="200" w:lineRule="exact"/>
      </w:pPr>
    </w:p>
    <w:p w14:paraId="1BD6ABCE" w14:textId="77777777" w:rsidR="002573AE" w:rsidRDefault="002573AE">
      <w:pPr>
        <w:spacing w:line="200" w:lineRule="exact"/>
      </w:pPr>
    </w:p>
    <w:p w14:paraId="1589AC25" w14:textId="77777777" w:rsidR="002573AE" w:rsidRDefault="002573AE">
      <w:pPr>
        <w:spacing w:line="200" w:lineRule="exact"/>
      </w:pPr>
    </w:p>
    <w:p w14:paraId="5D9DC4A8" w14:textId="77777777" w:rsidR="002573AE" w:rsidRDefault="002573AE">
      <w:pPr>
        <w:spacing w:line="200" w:lineRule="exact"/>
      </w:pPr>
    </w:p>
    <w:p w14:paraId="088E4A3C" w14:textId="77777777" w:rsidR="002573AE" w:rsidRDefault="00000000">
      <w:pPr>
        <w:ind w:left="3139"/>
        <w:rPr>
          <w:rFonts w:ascii="Arial" w:eastAsia="Arial" w:hAnsi="Arial" w:cs="Arial"/>
          <w:sz w:val="28"/>
          <w:szCs w:val="28"/>
        </w:rPr>
      </w:pPr>
      <w:r>
        <w:rPr>
          <w:rFonts w:ascii="Arial" w:eastAsia="Arial" w:hAnsi="Arial" w:cs="Arial"/>
          <w:sz w:val="28"/>
          <w:szCs w:val="28"/>
        </w:rPr>
        <w:t>9. NBA Draft Combine Measurement</w:t>
      </w:r>
    </w:p>
    <w:p w14:paraId="55C2942C" w14:textId="77777777" w:rsidR="002573AE" w:rsidRDefault="006D7B28">
      <w:pPr>
        <w:spacing w:before="30"/>
        <w:ind w:left="192"/>
        <w:sectPr w:rsidR="002573AE">
          <w:headerReference w:type="default" r:id="rId21"/>
          <w:pgSz w:w="12240" w:h="15840"/>
          <w:pgMar w:top="1760" w:right="680" w:bottom="280" w:left="1300" w:header="1476" w:footer="0" w:gutter="0"/>
          <w:cols w:space="720"/>
        </w:sectPr>
      </w:pPr>
      <w:r>
        <w:pict w14:anchorId="2B93E587">
          <v:shape id="_x0000_i1037" type="#_x0000_t75" style="width:497.4pt;height:50.4pt">
            <v:imagedata r:id="rId22" o:title=""/>
          </v:shape>
        </w:pict>
      </w:r>
    </w:p>
    <w:p w14:paraId="24BB348D" w14:textId="77777777" w:rsidR="002573AE" w:rsidRDefault="006D7B28">
      <w:pPr>
        <w:spacing w:before="100"/>
        <w:ind w:left="120"/>
      </w:pPr>
      <w:r>
        <w:lastRenderedPageBreak/>
        <w:pict w14:anchorId="63D94727">
          <v:shape id="_x0000_i1038" type="#_x0000_t75" style="width:540pt;height:375.6pt">
            <v:imagedata r:id="rId23" o:title=""/>
          </v:shape>
        </w:pict>
      </w:r>
    </w:p>
    <w:p w14:paraId="3CDBD386" w14:textId="77777777" w:rsidR="002573AE" w:rsidRDefault="00000000">
      <w:pPr>
        <w:spacing w:line="340" w:lineRule="exact"/>
        <w:ind w:left="106"/>
        <w:rPr>
          <w:sz w:val="28"/>
          <w:szCs w:val="28"/>
        </w:rPr>
      </w:pPr>
      <w:r>
        <w:rPr>
          <w:rFonts w:ascii="Calibri" w:eastAsia="Calibri" w:hAnsi="Calibri" w:cs="Calibri"/>
          <w:sz w:val="28"/>
          <w:szCs w:val="28"/>
        </w:rPr>
        <w:t xml:space="preserve">You need to initiate the </w:t>
      </w:r>
      <w:proofErr w:type="spellStart"/>
      <w:r>
        <w:rPr>
          <w:rFonts w:ascii="Calibri" w:eastAsia="Calibri" w:hAnsi="Calibri" w:cs="Calibri"/>
          <w:sz w:val="28"/>
          <w:szCs w:val="28"/>
        </w:rPr>
        <w:t>Plotly</w:t>
      </w:r>
      <w:proofErr w:type="spellEnd"/>
      <w:r>
        <w:rPr>
          <w:rFonts w:ascii="Calibri" w:eastAsia="Calibri" w:hAnsi="Calibri" w:cs="Calibri"/>
          <w:sz w:val="28"/>
          <w:szCs w:val="28"/>
        </w:rPr>
        <w:t xml:space="preserve"> Notebook with </w:t>
      </w:r>
      <w:proofErr w:type="spellStart"/>
      <w:r>
        <w:rPr>
          <w:b/>
          <w:color w:val="222529"/>
          <w:sz w:val="28"/>
          <w:szCs w:val="28"/>
        </w:rPr>
        <w:t>init_notebook_</w:t>
      </w:r>
      <w:proofErr w:type="gramStart"/>
      <w:r>
        <w:rPr>
          <w:b/>
          <w:color w:val="222529"/>
          <w:sz w:val="28"/>
          <w:szCs w:val="28"/>
        </w:rPr>
        <w:t>mode</w:t>
      </w:r>
      <w:proofErr w:type="spellEnd"/>
      <w:r>
        <w:rPr>
          <w:b/>
          <w:color w:val="222529"/>
          <w:sz w:val="28"/>
          <w:szCs w:val="28"/>
        </w:rPr>
        <w:t xml:space="preserve">  </w:t>
      </w:r>
      <w:r>
        <w:rPr>
          <w:color w:val="222529"/>
          <w:sz w:val="28"/>
          <w:szCs w:val="28"/>
        </w:rPr>
        <w:t>to</w:t>
      </w:r>
      <w:proofErr w:type="gramEnd"/>
      <w:r>
        <w:rPr>
          <w:color w:val="222529"/>
          <w:sz w:val="28"/>
          <w:szCs w:val="28"/>
        </w:rPr>
        <w:t xml:space="preserve"> use </w:t>
      </w:r>
      <w:proofErr w:type="spellStart"/>
      <w:r>
        <w:rPr>
          <w:color w:val="222529"/>
          <w:sz w:val="28"/>
          <w:szCs w:val="28"/>
        </w:rPr>
        <w:t>Plotly</w:t>
      </w:r>
      <w:proofErr w:type="spellEnd"/>
    </w:p>
    <w:p w14:paraId="584E8E66" w14:textId="77777777" w:rsidR="002573AE" w:rsidRDefault="00000000">
      <w:pPr>
        <w:spacing w:before="28" w:line="284" w:lineRule="auto"/>
        <w:ind w:left="116" w:right="1325"/>
        <w:rPr>
          <w:rFonts w:ascii="Calibri" w:eastAsia="Calibri" w:hAnsi="Calibri" w:cs="Calibri"/>
          <w:sz w:val="28"/>
          <w:szCs w:val="28"/>
        </w:rPr>
      </w:pPr>
      <w:r>
        <w:rPr>
          <w:color w:val="222529"/>
          <w:sz w:val="28"/>
          <w:szCs w:val="28"/>
        </w:rPr>
        <w:t>in the local environment</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also note that when you call </w:t>
      </w:r>
      <w:proofErr w:type="spellStart"/>
      <w:r>
        <w:rPr>
          <w:color w:val="222529"/>
          <w:sz w:val="28"/>
          <w:szCs w:val="28"/>
        </w:rPr>
        <w:t>py</w:t>
      </w:r>
      <w:proofErr w:type="spellEnd"/>
      <w:r>
        <w:rPr>
          <w:color w:val="222529"/>
          <w:sz w:val="28"/>
          <w:szCs w:val="28"/>
        </w:rPr>
        <w:t xml:space="preserve">. The plot </w:t>
      </w:r>
      <w:r>
        <w:rPr>
          <w:rFonts w:ascii="Calibri" w:eastAsia="Calibri" w:hAnsi="Calibri" w:cs="Calibri"/>
          <w:color w:val="000000"/>
          <w:sz w:val="28"/>
          <w:szCs w:val="28"/>
        </w:rPr>
        <w:t xml:space="preserve">is still calling the plot function from the online </w:t>
      </w:r>
      <w:proofErr w:type="spellStart"/>
      <w:r>
        <w:rPr>
          <w:rFonts w:ascii="Calibri" w:eastAsia="Calibri" w:hAnsi="Calibri" w:cs="Calibri"/>
          <w:color w:val="000000"/>
          <w:sz w:val="28"/>
          <w:szCs w:val="28"/>
        </w:rPr>
        <w:t>Plotly</w:t>
      </w:r>
      <w:proofErr w:type="spellEnd"/>
      <w:r>
        <w:rPr>
          <w:rFonts w:ascii="Calibri" w:eastAsia="Calibri" w:hAnsi="Calibri" w:cs="Calibri"/>
          <w:color w:val="000000"/>
          <w:sz w:val="28"/>
          <w:szCs w:val="28"/>
        </w:rPr>
        <w:t xml:space="preserve"> module, you need to import the </w:t>
      </w:r>
      <w:proofErr w:type="spellStart"/>
      <w:proofErr w:type="gramStart"/>
      <w:r>
        <w:rPr>
          <w:b/>
          <w:color w:val="222529"/>
          <w:sz w:val="28"/>
          <w:szCs w:val="28"/>
        </w:rPr>
        <w:t>iplot</w:t>
      </w:r>
      <w:proofErr w:type="spellEnd"/>
      <w:r>
        <w:rPr>
          <w:rFonts w:ascii="Calibri" w:eastAsia="Calibri" w:hAnsi="Calibri" w:cs="Calibri"/>
          <w:color w:val="000000"/>
          <w:sz w:val="28"/>
          <w:szCs w:val="28"/>
        </w:rPr>
        <w:t>(</w:t>
      </w:r>
      <w:proofErr w:type="gramEnd"/>
      <w:r>
        <w:rPr>
          <w:rFonts w:ascii="Calibri" w:eastAsia="Calibri" w:hAnsi="Calibri" w:cs="Calibri"/>
          <w:color w:val="000000"/>
          <w:sz w:val="28"/>
          <w:szCs w:val="28"/>
        </w:rPr>
        <w:t>not</w:t>
      </w:r>
    </w:p>
    <w:p w14:paraId="58B9CD46" w14:textId="77777777" w:rsidR="002573AE" w:rsidRDefault="00000000">
      <w:pPr>
        <w:spacing w:line="300" w:lineRule="exact"/>
        <w:ind w:left="116"/>
        <w:rPr>
          <w:rFonts w:ascii="Calibri" w:eastAsia="Calibri" w:hAnsi="Calibri" w:cs="Calibri"/>
          <w:sz w:val="28"/>
          <w:szCs w:val="28"/>
        </w:rPr>
      </w:pPr>
      <w:r>
        <w:rPr>
          <w:rFonts w:ascii="Calibri" w:eastAsia="Calibri" w:hAnsi="Calibri" w:cs="Calibri"/>
          <w:position w:val="1"/>
          <w:sz w:val="28"/>
          <w:szCs w:val="28"/>
        </w:rPr>
        <w:t xml:space="preserve">plot) from </w:t>
      </w:r>
      <w:proofErr w:type="spellStart"/>
      <w:r>
        <w:rPr>
          <w:b/>
          <w:color w:val="222529"/>
          <w:position w:val="1"/>
          <w:sz w:val="28"/>
          <w:szCs w:val="28"/>
        </w:rPr>
        <w:t>plotly</w:t>
      </w:r>
      <w:proofErr w:type="spellEnd"/>
      <w:r>
        <w:rPr>
          <w:b/>
          <w:color w:val="222529"/>
          <w:position w:val="1"/>
          <w:sz w:val="28"/>
          <w:szCs w:val="28"/>
        </w:rPr>
        <w:t xml:space="preserve">. offline </w:t>
      </w:r>
      <w:r>
        <w:rPr>
          <w:rFonts w:ascii="Calibri" w:eastAsia="Calibri" w:hAnsi="Calibri" w:cs="Calibri"/>
          <w:color w:val="000000"/>
          <w:position w:val="1"/>
          <w:sz w:val="28"/>
          <w:szCs w:val="28"/>
        </w:rPr>
        <w:t>and use it for offline plots and inside notebook rendering.</w:t>
      </w:r>
    </w:p>
    <w:p w14:paraId="6B04D7AF" w14:textId="77777777" w:rsidR="002573AE" w:rsidRDefault="002573AE">
      <w:pPr>
        <w:spacing w:before="1" w:line="140" w:lineRule="exact"/>
        <w:rPr>
          <w:sz w:val="14"/>
          <w:szCs w:val="14"/>
        </w:rPr>
      </w:pPr>
    </w:p>
    <w:p w14:paraId="33D34BF0" w14:textId="77777777" w:rsidR="002573AE" w:rsidRDefault="002573AE">
      <w:pPr>
        <w:spacing w:line="200" w:lineRule="exact"/>
      </w:pPr>
    </w:p>
    <w:p w14:paraId="4C14F74D" w14:textId="77777777" w:rsidR="002573AE" w:rsidRDefault="002573AE">
      <w:pPr>
        <w:spacing w:line="200" w:lineRule="exact"/>
      </w:pPr>
    </w:p>
    <w:p w14:paraId="5B6018E4" w14:textId="77777777" w:rsidR="002573AE" w:rsidRDefault="00000000">
      <w:pPr>
        <w:spacing w:line="258" w:lineRule="auto"/>
        <w:ind w:left="116" w:right="1359" w:hanging="10"/>
        <w:rPr>
          <w:rFonts w:ascii="Calibri" w:eastAsia="Calibri" w:hAnsi="Calibri" w:cs="Calibri"/>
          <w:sz w:val="28"/>
          <w:szCs w:val="28"/>
        </w:rPr>
      </w:pPr>
      <w:r>
        <w:rPr>
          <w:rFonts w:ascii="Calibri" w:eastAsia="Calibri" w:hAnsi="Calibri" w:cs="Calibri"/>
          <w:sz w:val="28"/>
          <w:szCs w:val="28"/>
        </w:rPr>
        <w:t xml:space="preserve">The cufflinks library binds the power of </w:t>
      </w:r>
      <w:proofErr w:type="spellStart"/>
      <w:r>
        <w:rPr>
          <w:rFonts w:ascii="Calibri" w:eastAsia="Calibri" w:hAnsi="Calibri" w:cs="Calibri"/>
          <w:sz w:val="28"/>
          <w:szCs w:val="28"/>
        </w:rPr>
        <w:t>plotly</w:t>
      </w:r>
      <w:proofErr w:type="spellEnd"/>
      <w:r>
        <w:rPr>
          <w:rFonts w:ascii="Calibri" w:eastAsia="Calibri" w:hAnsi="Calibri" w:cs="Calibri"/>
          <w:sz w:val="28"/>
          <w:szCs w:val="28"/>
        </w:rPr>
        <w:t xml:space="preserve"> with the flexibility of pandas for easy plotting cufflinks.</w:t>
      </w:r>
    </w:p>
    <w:p w14:paraId="10A7CD74" w14:textId="77777777" w:rsidR="002573AE" w:rsidRDefault="002573AE">
      <w:pPr>
        <w:spacing w:before="2" w:line="120" w:lineRule="exact"/>
        <w:rPr>
          <w:sz w:val="13"/>
          <w:szCs w:val="13"/>
        </w:rPr>
      </w:pPr>
    </w:p>
    <w:p w14:paraId="1081A0D4" w14:textId="77777777" w:rsidR="002573AE" w:rsidRDefault="002573AE">
      <w:pPr>
        <w:spacing w:line="200" w:lineRule="exact"/>
      </w:pPr>
    </w:p>
    <w:p w14:paraId="580395A5" w14:textId="77777777" w:rsidR="002573AE" w:rsidRDefault="002573AE">
      <w:pPr>
        <w:spacing w:line="200" w:lineRule="exact"/>
      </w:pPr>
    </w:p>
    <w:p w14:paraId="1C90B05D" w14:textId="77777777" w:rsidR="002573AE" w:rsidRDefault="002573AE">
      <w:pPr>
        <w:spacing w:line="200" w:lineRule="exact"/>
      </w:pPr>
    </w:p>
    <w:p w14:paraId="75CA95F5" w14:textId="77777777" w:rsidR="002573AE" w:rsidRDefault="00000000">
      <w:pPr>
        <w:ind w:left="120"/>
        <w:rPr>
          <w:rFonts w:ascii="Calibri" w:eastAsia="Calibri" w:hAnsi="Calibri" w:cs="Calibri"/>
          <w:sz w:val="22"/>
          <w:szCs w:val="22"/>
        </w:rPr>
      </w:pPr>
      <w:r>
        <w:rPr>
          <w:rFonts w:ascii="Calibri" w:eastAsia="Calibri" w:hAnsi="Calibri" w:cs="Calibri"/>
          <w:b/>
          <w:color w:val="4F81BC"/>
          <w:sz w:val="22"/>
          <w:szCs w:val="22"/>
        </w:rPr>
        <w:t xml:space="preserve">Step 3. Import </w:t>
      </w:r>
      <w:proofErr w:type="spellStart"/>
      <w:r>
        <w:rPr>
          <w:rFonts w:ascii="Calibri" w:eastAsia="Calibri" w:hAnsi="Calibri" w:cs="Calibri"/>
          <w:b/>
          <w:color w:val="4F81BC"/>
          <w:sz w:val="22"/>
          <w:szCs w:val="22"/>
        </w:rPr>
        <w:t>plotly</w:t>
      </w:r>
      <w:proofErr w:type="spellEnd"/>
      <w:r>
        <w:rPr>
          <w:rFonts w:ascii="Calibri" w:eastAsia="Calibri" w:hAnsi="Calibri" w:cs="Calibri"/>
          <w:b/>
          <w:color w:val="4F81BC"/>
          <w:sz w:val="22"/>
          <w:szCs w:val="22"/>
        </w:rPr>
        <w:t xml:space="preserve"> </w:t>
      </w:r>
      <w:proofErr w:type="gramStart"/>
      <w:r>
        <w:rPr>
          <w:rFonts w:ascii="Calibri" w:eastAsia="Calibri" w:hAnsi="Calibri" w:cs="Calibri"/>
          <w:b/>
          <w:color w:val="4F81BC"/>
          <w:sz w:val="22"/>
          <w:szCs w:val="22"/>
        </w:rPr>
        <w:t>express</w:t>
      </w:r>
      <w:proofErr w:type="gramEnd"/>
    </w:p>
    <w:p w14:paraId="77E7BE5A" w14:textId="77777777" w:rsidR="002573AE" w:rsidRDefault="002573AE">
      <w:pPr>
        <w:spacing w:before="8" w:line="140" w:lineRule="exact"/>
        <w:rPr>
          <w:sz w:val="14"/>
          <w:szCs w:val="14"/>
        </w:rPr>
      </w:pPr>
    </w:p>
    <w:p w14:paraId="107E87B2" w14:textId="77777777" w:rsidR="002573AE" w:rsidRDefault="002573AE">
      <w:pPr>
        <w:spacing w:line="200" w:lineRule="exact"/>
      </w:pPr>
    </w:p>
    <w:p w14:paraId="61287B06" w14:textId="77777777" w:rsidR="002573AE" w:rsidRDefault="002573AE">
      <w:pPr>
        <w:spacing w:line="200" w:lineRule="exact"/>
      </w:pPr>
    </w:p>
    <w:p w14:paraId="69047A55" w14:textId="77777777" w:rsidR="002573AE" w:rsidRDefault="002573AE">
      <w:pPr>
        <w:spacing w:line="200" w:lineRule="exact"/>
      </w:pPr>
    </w:p>
    <w:p w14:paraId="6BD5F0F5" w14:textId="77777777" w:rsidR="002573AE" w:rsidRDefault="002573AE">
      <w:pPr>
        <w:spacing w:line="200" w:lineRule="exact"/>
      </w:pPr>
    </w:p>
    <w:p w14:paraId="0989DE4B" w14:textId="77777777" w:rsidR="002573AE" w:rsidRDefault="002573AE">
      <w:pPr>
        <w:spacing w:line="200" w:lineRule="exact"/>
      </w:pPr>
    </w:p>
    <w:p w14:paraId="09219D52" w14:textId="77777777" w:rsidR="002573AE" w:rsidRDefault="002573AE">
      <w:pPr>
        <w:spacing w:line="200" w:lineRule="exact"/>
      </w:pPr>
    </w:p>
    <w:p w14:paraId="699CFD7F" w14:textId="77777777" w:rsidR="002573AE" w:rsidRDefault="00000000">
      <w:pPr>
        <w:ind w:left="3155"/>
        <w:rPr>
          <w:rFonts w:ascii="Arial" w:eastAsia="Arial" w:hAnsi="Arial" w:cs="Arial"/>
          <w:sz w:val="28"/>
          <w:szCs w:val="28"/>
        </w:rPr>
        <w:sectPr w:rsidR="002573AE">
          <w:headerReference w:type="default" r:id="rId24"/>
          <w:pgSz w:w="12240" w:h="15840"/>
          <w:pgMar w:top="1340" w:right="0" w:bottom="280" w:left="1320" w:header="0" w:footer="0" w:gutter="0"/>
          <w:cols w:space="720"/>
        </w:sectPr>
      </w:pPr>
      <w:r>
        <w:rPr>
          <w:rFonts w:ascii="Arial" w:eastAsia="Arial" w:hAnsi="Arial" w:cs="Arial"/>
          <w:sz w:val="28"/>
          <w:szCs w:val="28"/>
        </w:rPr>
        <w:t>10. NBA Draft Combine Measurement</w:t>
      </w:r>
    </w:p>
    <w:p w14:paraId="46B5DF82" w14:textId="77777777" w:rsidR="002573AE" w:rsidRDefault="00000000">
      <w:pPr>
        <w:spacing w:line="160" w:lineRule="exact"/>
        <w:rPr>
          <w:sz w:val="16"/>
          <w:szCs w:val="16"/>
        </w:rPr>
      </w:pPr>
      <w:r>
        <w:lastRenderedPageBreak/>
        <w:pict w14:anchorId="218B9E94">
          <v:group id="_x0000_s2067" style="position:absolute;margin-left:114.7pt;margin-top:1in;width:495.6pt;height:208.55pt;z-index:-251657728;mso-position-horizontal-relative:page;mso-position-vertical-relative:page" coordorigin="2294,1440" coordsize="9912,4171">
            <v:shape id="_x0000_s2070" type="#_x0000_t75" style="position:absolute;left:9581;top:5299;width:120;height:312">
              <v:imagedata r:id="rId25" o:title=""/>
            </v:shape>
            <v:shape id="_x0000_s2069" type="#_x0000_t75" style="position:absolute;left:2322;top:1440;width:9884;height:1025">
              <v:imagedata r:id="rId26" o:title=""/>
            </v:shape>
            <v:shape id="_x0000_s2068" type="#_x0000_t75" style="position:absolute;left:2294;top:2486;width:7285;height:2985">
              <v:imagedata r:id="rId27" o:title=""/>
            </v:shape>
            <w10:wrap anchorx="page" anchory="page"/>
          </v:group>
        </w:pict>
      </w:r>
    </w:p>
    <w:p w14:paraId="4A4C470E" w14:textId="77777777" w:rsidR="002573AE" w:rsidRDefault="002573AE">
      <w:pPr>
        <w:spacing w:line="200" w:lineRule="exact"/>
      </w:pPr>
    </w:p>
    <w:p w14:paraId="6B4ED334" w14:textId="77777777" w:rsidR="002573AE" w:rsidRDefault="002573AE">
      <w:pPr>
        <w:spacing w:line="200" w:lineRule="exact"/>
      </w:pPr>
    </w:p>
    <w:p w14:paraId="4A095A0A" w14:textId="77777777" w:rsidR="002573AE" w:rsidRDefault="002573AE">
      <w:pPr>
        <w:spacing w:line="200" w:lineRule="exact"/>
      </w:pPr>
    </w:p>
    <w:p w14:paraId="63D01E0D" w14:textId="77777777" w:rsidR="002573AE" w:rsidRDefault="002573AE">
      <w:pPr>
        <w:spacing w:line="200" w:lineRule="exact"/>
      </w:pPr>
    </w:p>
    <w:p w14:paraId="421DD28E" w14:textId="77777777" w:rsidR="002573AE" w:rsidRDefault="002573AE">
      <w:pPr>
        <w:spacing w:line="200" w:lineRule="exact"/>
      </w:pPr>
    </w:p>
    <w:p w14:paraId="0D2378C4" w14:textId="77777777" w:rsidR="002573AE" w:rsidRDefault="002573AE">
      <w:pPr>
        <w:spacing w:line="200" w:lineRule="exact"/>
      </w:pPr>
    </w:p>
    <w:p w14:paraId="24DCAF40" w14:textId="77777777" w:rsidR="002573AE" w:rsidRDefault="002573AE">
      <w:pPr>
        <w:spacing w:line="200" w:lineRule="exact"/>
      </w:pPr>
    </w:p>
    <w:p w14:paraId="413BFEFF" w14:textId="77777777" w:rsidR="002573AE" w:rsidRDefault="002573AE">
      <w:pPr>
        <w:spacing w:line="200" w:lineRule="exact"/>
      </w:pPr>
    </w:p>
    <w:p w14:paraId="35B240D3" w14:textId="77777777" w:rsidR="002573AE" w:rsidRDefault="002573AE">
      <w:pPr>
        <w:spacing w:line="200" w:lineRule="exact"/>
      </w:pPr>
    </w:p>
    <w:p w14:paraId="126D9D5F" w14:textId="77777777" w:rsidR="002573AE" w:rsidRDefault="002573AE">
      <w:pPr>
        <w:spacing w:line="200" w:lineRule="exact"/>
      </w:pPr>
    </w:p>
    <w:p w14:paraId="123AFA44" w14:textId="77777777" w:rsidR="002573AE" w:rsidRDefault="002573AE">
      <w:pPr>
        <w:spacing w:line="200" w:lineRule="exact"/>
      </w:pPr>
    </w:p>
    <w:p w14:paraId="7B9FB161" w14:textId="77777777" w:rsidR="002573AE" w:rsidRDefault="002573AE">
      <w:pPr>
        <w:spacing w:line="200" w:lineRule="exact"/>
      </w:pPr>
    </w:p>
    <w:p w14:paraId="3864DCA9" w14:textId="77777777" w:rsidR="002573AE" w:rsidRDefault="002573AE">
      <w:pPr>
        <w:spacing w:line="200" w:lineRule="exact"/>
      </w:pPr>
    </w:p>
    <w:p w14:paraId="10721424" w14:textId="77777777" w:rsidR="002573AE" w:rsidRDefault="002573AE">
      <w:pPr>
        <w:spacing w:line="200" w:lineRule="exact"/>
      </w:pPr>
    </w:p>
    <w:p w14:paraId="037B6D44" w14:textId="77777777" w:rsidR="002573AE" w:rsidRDefault="002573AE">
      <w:pPr>
        <w:spacing w:line="200" w:lineRule="exact"/>
      </w:pPr>
    </w:p>
    <w:p w14:paraId="311B886B" w14:textId="77777777" w:rsidR="002573AE" w:rsidRDefault="002573AE">
      <w:pPr>
        <w:spacing w:line="200" w:lineRule="exact"/>
      </w:pPr>
    </w:p>
    <w:p w14:paraId="084D4BFD" w14:textId="77777777" w:rsidR="002573AE" w:rsidRDefault="002573AE">
      <w:pPr>
        <w:spacing w:line="200" w:lineRule="exact"/>
      </w:pPr>
    </w:p>
    <w:p w14:paraId="1868D798" w14:textId="77777777" w:rsidR="002573AE" w:rsidRDefault="002573AE">
      <w:pPr>
        <w:spacing w:line="200" w:lineRule="exact"/>
      </w:pPr>
    </w:p>
    <w:p w14:paraId="09239BEB" w14:textId="77777777" w:rsidR="002573AE" w:rsidRDefault="002573AE">
      <w:pPr>
        <w:spacing w:line="200" w:lineRule="exact"/>
      </w:pPr>
    </w:p>
    <w:p w14:paraId="3621349A" w14:textId="77777777" w:rsidR="002573AE" w:rsidRDefault="002573AE">
      <w:pPr>
        <w:spacing w:line="200" w:lineRule="exact"/>
      </w:pPr>
    </w:p>
    <w:p w14:paraId="32EBD48F" w14:textId="77777777" w:rsidR="002573AE" w:rsidRDefault="002573AE">
      <w:pPr>
        <w:spacing w:line="200" w:lineRule="exact"/>
      </w:pPr>
    </w:p>
    <w:p w14:paraId="1C4638E9" w14:textId="77777777" w:rsidR="002573AE" w:rsidRDefault="00000000">
      <w:pPr>
        <w:spacing w:before="7" w:line="267" w:lineRule="auto"/>
        <w:ind w:left="852" w:right="712" w:hanging="12"/>
        <w:rPr>
          <w:rFonts w:ascii="Calibri" w:eastAsia="Calibri" w:hAnsi="Calibri" w:cs="Calibri"/>
          <w:sz w:val="24"/>
          <w:szCs w:val="24"/>
        </w:rPr>
      </w:pPr>
      <w:r>
        <w:rPr>
          <w:rFonts w:ascii="Calibri" w:eastAsia="Calibri" w:hAnsi="Calibri" w:cs="Calibri"/>
          <w:sz w:val="24"/>
          <w:szCs w:val="24"/>
        </w:rPr>
        <w:t xml:space="preserve">To use the </w:t>
      </w:r>
      <w:proofErr w:type="spellStart"/>
      <w:r>
        <w:rPr>
          <w:rFonts w:ascii="Calibri" w:eastAsia="Calibri" w:hAnsi="Calibri" w:cs="Calibri"/>
          <w:sz w:val="24"/>
          <w:szCs w:val="24"/>
        </w:rPr>
        <w:t>Plotly</w:t>
      </w:r>
      <w:proofErr w:type="spellEnd"/>
      <w:r>
        <w:rPr>
          <w:rFonts w:ascii="Calibri" w:eastAsia="Calibri" w:hAnsi="Calibri" w:cs="Calibri"/>
          <w:sz w:val="24"/>
          <w:szCs w:val="24"/>
        </w:rPr>
        <w:t xml:space="preserve"> express we need to first import </w:t>
      </w:r>
      <w:proofErr w:type="spellStart"/>
      <w:r>
        <w:rPr>
          <w:rFonts w:ascii="Calibri" w:eastAsia="Calibri" w:hAnsi="Calibri" w:cs="Calibri"/>
          <w:sz w:val="24"/>
          <w:szCs w:val="24"/>
        </w:rPr>
        <w:t>plotly</w:t>
      </w:r>
      <w:proofErr w:type="spellEnd"/>
      <w:r>
        <w:rPr>
          <w:rFonts w:ascii="Calibri" w:eastAsia="Calibri" w:hAnsi="Calibri" w:cs="Calibri"/>
          <w:sz w:val="24"/>
          <w:szCs w:val="24"/>
        </w:rPr>
        <w:t xml:space="preserve">. express and we can call different graphs of </w:t>
      </w:r>
      <w:proofErr w:type="spellStart"/>
      <w:r>
        <w:rPr>
          <w:rFonts w:ascii="Calibri" w:eastAsia="Calibri" w:hAnsi="Calibri" w:cs="Calibri"/>
          <w:sz w:val="24"/>
          <w:szCs w:val="24"/>
        </w:rPr>
        <w:t>plotly</w:t>
      </w:r>
      <w:proofErr w:type="spellEnd"/>
      <w:r>
        <w:rPr>
          <w:rFonts w:ascii="Calibri" w:eastAsia="Calibri" w:hAnsi="Calibri" w:cs="Calibri"/>
          <w:sz w:val="24"/>
          <w:szCs w:val="24"/>
        </w:rPr>
        <w:t>. express.</w:t>
      </w:r>
    </w:p>
    <w:p w14:paraId="4D01F6A5" w14:textId="77777777" w:rsidR="002573AE" w:rsidRDefault="002573AE">
      <w:pPr>
        <w:spacing w:line="200" w:lineRule="exact"/>
      </w:pPr>
    </w:p>
    <w:p w14:paraId="5F5FF407" w14:textId="77777777" w:rsidR="002573AE" w:rsidRDefault="002573AE">
      <w:pPr>
        <w:spacing w:line="200" w:lineRule="exact"/>
      </w:pPr>
    </w:p>
    <w:p w14:paraId="7F219372" w14:textId="77777777" w:rsidR="002573AE" w:rsidRDefault="002573AE">
      <w:pPr>
        <w:spacing w:line="220" w:lineRule="exact"/>
        <w:rPr>
          <w:sz w:val="22"/>
          <w:szCs w:val="22"/>
        </w:rPr>
      </w:pPr>
    </w:p>
    <w:p w14:paraId="462273A0" w14:textId="77777777" w:rsidR="002573AE" w:rsidRDefault="00000000">
      <w:pPr>
        <w:ind w:left="106"/>
        <w:rPr>
          <w:rFonts w:ascii="Calibri" w:eastAsia="Calibri" w:hAnsi="Calibri" w:cs="Calibri"/>
          <w:sz w:val="28"/>
          <w:szCs w:val="28"/>
        </w:rPr>
      </w:pPr>
      <w:proofErr w:type="gramStart"/>
      <w:r>
        <w:rPr>
          <w:rFonts w:ascii="Arial" w:eastAsia="Arial" w:hAnsi="Arial" w:cs="Arial"/>
          <w:sz w:val="28"/>
          <w:szCs w:val="28"/>
        </w:rPr>
        <w:t xml:space="preserve">9  </w:t>
      </w:r>
      <w:r>
        <w:rPr>
          <w:rFonts w:ascii="Calibri" w:eastAsia="Calibri" w:hAnsi="Calibri" w:cs="Calibri"/>
          <w:sz w:val="28"/>
          <w:szCs w:val="28"/>
        </w:rPr>
        <w:t>.</w:t>
      </w:r>
      <w:proofErr w:type="gramEnd"/>
      <w:r>
        <w:rPr>
          <w:rFonts w:ascii="Calibri" w:eastAsia="Calibri" w:hAnsi="Calibri" w:cs="Calibri"/>
          <w:sz w:val="28"/>
          <w:szCs w:val="28"/>
        </w:rPr>
        <w:t xml:space="preserve"> NBA Draft Combine Measurement</w:t>
      </w:r>
    </w:p>
    <w:p w14:paraId="32BA9AAA" w14:textId="77777777" w:rsidR="002573AE" w:rsidRDefault="002573AE">
      <w:pPr>
        <w:spacing w:line="200" w:lineRule="exact"/>
      </w:pPr>
    </w:p>
    <w:p w14:paraId="3BCC47EC" w14:textId="77777777" w:rsidR="002573AE" w:rsidRDefault="002573AE">
      <w:pPr>
        <w:spacing w:line="200" w:lineRule="exact"/>
      </w:pPr>
    </w:p>
    <w:p w14:paraId="26EFEC3F" w14:textId="77777777" w:rsidR="002573AE" w:rsidRDefault="002573AE">
      <w:pPr>
        <w:spacing w:before="10" w:line="200" w:lineRule="exact"/>
      </w:pPr>
    </w:p>
    <w:p w14:paraId="5D46F99D" w14:textId="77777777" w:rsidR="002573AE" w:rsidRDefault="006D7B28">
      <w:pPr>
        <w:ind w:left="237"/>
      </w:pPr>
      <w:r>
        <w:pict w14:anchorId="044F4D77">
          <v:shape id="_x0000_i1039" type="#_x0000_t75" style="width:495pt;height:43.8pt">
            <v:imagedata r:id="rId28" o:title=""/>
          </v:shape>
        </w:pict>
      </w:r>
    </w:p>
    <w:p w14:paraId="06E2D5E1" w14:textId="77777777" w:rsidR="002573AE" w:rsidRDefault="002573AE">
      <w:pPr>
        <w:spacing w:before="2" w:line="120" w:lineRule="exact"/>
        <w:rPr>
          <w:sz w:val="12"/>
          <w:szCs w:val="12"/>
        </w:rPr>
      </w:pPr>
    </w:p>
    <w:p w14:paraId="4733C40C" w14:textId="77777777" w:rsidR="002573AE" w:rsidRDefault="002573AE">
      <w:pPr>
        <w:spacing w:line="200" w:lineRule="exact"/>
      </w:pPr>
    </w:p>
    <w:p w14:paraId="27F4D9C0" w14:textId="77777777" w:rsidR="002573AE" w:rsidRDefault="002573AE">
      <w:pPr>
        <w:spacing w:line="200" w:lineRule="exact"/>
      </w:pPr>
    </w:p>
    <w:p w14:paraId="775268F9" w14:textId="77777777" w:rsidR="002573AE" w:rsidRDefault="002573AE">
      <w:pPr>
        <w:spacing w:line="200" w:lineRule="exact"/>
      </w:pPr>
    </w:p>
    <w:p w14:paraId="2F920A93" w14:textId="77777777" w:rsidR="002573AE" w:rsidRDefault="002573AE">
      <w:pPr>
        <w:spacing w:line="200" w:lineRule="exact"/>
      </w:pPr>
    </w:p>
    <w:p w14:paraId="10AC7575" w14:textId="77777777" w:rsidR="002573AE" w:rsidRDefault="002573AE">
      <w:pPr>
        <w:spacing w:line="200" w:lineRule="exact"/>
      </w:pPr>
    </w:p>
    <w:p w14:paraId="4322CAFE" w14:textId="77777777" w:rsidR="002573AE" w:rsidRDefault="002573AE">
      <w:pPr>
        <w:spacing w:line="200" w:lineRule="exact"/>
      </w:pPr>
    </w:p>
    <w:p w14:paraId="28D242AC" w14:textId="77777777" w:rsidR="002573AE" w:rsidRDefault="002573AE">
      <w:pPr>
        <w:spacing w:line="200" w:lineRule="exact"/>
      </w:pPr>
    </w:p>
    <w:p w14:paraId="25549681" w14:textId="77777777" w:rsidR="002573AE" w:rsidRDefault="00000000">
      <w:pPr>
        <w:ind w:left="120"/>
        <w:rPr>
          <w:rFonts w:ascii="Calibri" w:eastAsia="Calibri" w:hAnsi="Calibri" w:cs="Calibri"/>
          <w:sz w:val="32"/>
          <w:szCs w:val="32"/>
        </w:rPr>
      </w:pPr>
      <w:r>
        <w:rPr>
          <w:rFonts w:ascii="Calibri" w:eastAsia="Calibri" w:hAnsi="Calibri" w:cs="Calibri"/>
          <w:color w:val="1F293C"/>
          <w:w w:val="99"/>
          <w:sz w:val="32"/>
          <w:szCs w:val="32"/>
        </w:rPr>
        <w:t>Installation</w:t>
      </w:r>
    </w:p>
    <w:p w14:paraId="391E9A6C" w14:textId="77777777" w:rsidR="002573AE" w:rsidRDefault="002573AE">
      <w:pPr>
        <w:spacing w:before="6" w:line="100" w:lineRule="exact"/>
        <w:rPr>
          <w:sz w:val="10"/>
          <w:szCs w:val="10"/>
        </w:rPr>
      </w:pPr>
    </w:p>
    <w:p w14:paraId="6616E69E" w14:textId="77777777" w:rsidR="002573AE" w:rsidRDefault="002573AE">
      <w:pPr>
        <w:spacing w:line="200" w:lineRule="exact"/>
      </w:pPr>
    </w:p>
    <w:p w14:paraId="179A1CE2" w14:textId="77777777" w:rsidR="002573AE" w:rsidRDefault="002573AE">
      <w:pPr>
        <w:spacing w:line="200" w:lineRule="exact"/>
      </w:pPr>
    </w:p>
    <w:p w14:paraId="0E52C9A5" w14:textId="77777777" w:rsidR="002573AE" w:rsidRDefault="00000000">
      <w:pPr>
        <w:ind w:left="106"/>
        <w:rPr>
          <w:rFonts w:ascii="Calibri" w:eastAsia="Calibri" w:hAnsi="Calibri" w:cs="Calibri"/>
          <w:sz w:val="21"/>
          <w:szCs w:val="21"/>
        </w:rPr>
      </w:pPr>
      <w:proofErr w:type="spellStart"/>
      <w:r>
        <w:rPr>
          <w:rFonts w:ascii="Calibri" w:eastAsia="Calibri" w:hAnsi="Calibri" w:cs="Calibri"/>
          <w:sz w:val="21"/>
          <w:szCs w:val="21"/>
        </w:rPr>
        <w:t>plotly</w:t>
      </w:r>
      <w:proofErr w:type="spellEnd"/>
      <w:r>
        <w:rPr>
          <w:rFonts w:ascii="Calibri" w:eastAsia="Calibri" w:hAnsi="Calibri" w:cs="Calibri"/>
          <w:sz w:val="21"/>
          <w:szCs w:val="21"/>
        </w:rPr>
        <w:t xml:space="preserve"> </w:t>
      </w:r>
      <w:r>
        <w:rPr>
          <w:rFonts w:ascii="Calibri" w:eastAsia="Calibri" w:hAnsi="Calibri" w:cs="Calibri"/>
          <w:color w:val="333333"/>
          <w:sz w:val="21"/>
          <w:szCs w:val="21"/>
        </w:rPr>
        <w:t xml:space="preserve">may be installed using </w:t>
      </w:r>
      <w:r>
        <w:rPr>
          <w:rFonts w:ascii="Calibri" w:eastAsia="Calibri" w:hAnsi="Calibri" w:cs="Calibri"/>
          <w:color w:val="000000"/>
          <w:sz w:val="21"/>
          <w:szCs w:val="21"/>
        </w:rPr>
        <w:t>pip</w:t>
      </w:r>
      <w:r>
        <w:rPr>
          <w:rFonts w:ascii="Calibri" w:eastAsia="Calibri" w:hAnsi="Calibri" w:cs="Calibri"/>
          <w:color w:val="333333"/>
          <w:sz w:val="21"/>
          <w:szCs w:val="21"/>
        </w:rPr>
        <w:t>:</w:t>
      </w:r>
    </w:p>
    <w:p w14:paraId="190E739E" w14:textId="77777777" w:rsidR="002573AE" w:rsidRDefault="002573AE">
      <w:pPr>
        <w:spacing w:before="3" w:line="120" w:lineRule="exact"/>
        <w:rPr>
          <w:sz w:val="12"/>
          <w:szCs w:val="12"/>
        </w:rPr>
      </w:pPr>
    </w:p>
    <w:p w14:paraId="5A764279" w14:textId="77777777" w:rsidR="002573AE" w:rsidRDefault="002573AE">
      <w:pPr>
        <w:spacing w:line="200" w:lineRule="exact"/>
      </w:pPr>
    </w:p>
    <w:p w14:paraId="05E10024" w14:textId="77777777" w:rsidR="002573AE" w:rsidRDefault="00000000">
      <w:pPr>
        <w:spacing w:line="851" w:lineRule="auto"/>
        <w:ind w:left="120" w:right="7952" w:hanging="14"/>
        <w:rPr>
          <w:rFonts w:ascii="Calibri" w:eastAsia="Calibri" w:hAnsi="Calibri" w:cs="Calibri"/>
          <w:sz w:val="21"/>
          <w:szCs w:val="21"/>
        </w:rPr>
      </w:pPr>
      <w:r>
        <w:rPr>
          <w:rFonts w:ascii="Calibri" w:eastAsia="Calibri" w:hAnsi="Calibri" w:cs="Calibri"/>
          <w:color w:val="1F293C"/>
          <w:sz w:val="21"/>
          <w:szCs w:val="21"/>
        </w:rPr>
        <w:t xml:space="preserve">$ pip install </w:t>
      </w:r>
      <w:proofErr w:type="spellStart"/>
      <w:r>
        <w:rPr>
          <w:rFonts w:ascii="Calibri" w:eastAsia="Calibri" w:hAnsi="Calibri" w:cs="Calibri"/>
          <w:color w:val="1F293C"/>
          <w:sz w:val="21"/>
          <w:szCs w:val="21"/>
        </w:rPr>
        <w:t>plotly</w:t>
      </w:r>
      <w:proofErr w:type="spellEnd"/>
      <w:r>
        <w:rPr>
          <w:rFonts w:ascii="Calibri" w:eastAsia="Calibri" w:hAnsi="Calibri" w:cs="Calibri"/>
          <w:color w:val="1F293C"/>
          <w:sz w:val="21"/>
          <w:szCs w:val="21"/>
        </w:rPr>
        <w:t xml:space="preserve">==5.8.0 </w:t>
      </w:r>
      <w:r>
        <w:rPr>
          <w:rFonts w:ascii="Calibri" w:eastAsia="Calibri" w:hAnsi="Calibri" w:cs="Calibri"/>
          <w:color w:val="333333"/>
          <w:sz w:val="21"/>
          <w:szCs w:val="21"/>
        </w:rPr>
        <w:t xml:space="preserve">or </w:t>
      </w:r>
      <w:proofErr w:type="spellStart"/>
      <w:r>
        <w:rPr>
          <w:rFonts w:ascii="Calibri" w:eastAsia="Calibri" w:hAnsi="Calibri" w:cs="Calibri"/>
          <w:color w:val="000000"/>
          <w:sz w:val="21"/>
          <w:szCs w:val="21"/>
        </w:rPr>
        <w:t>conda</w:t>
      </w:r>
      <w:proofErr w:type="spellEnd"/>
      <w:r>
        <w:rPr>
          <w:rFonts w:ascii="Calibri" w:eastAsia="Calibri" w:hAnsi="Calibri" w:cs="Calibri"/>
          <w:color w:val="333333"/>
          <w:sz w:val="21"/>
          <w:szCs w:val="21"/>
        </w:rPr>
        <w:t>:</w:t>
      </w:r>
    </w:p>
    <w:p w14:paraId="23CF12F0" w14:textId="77777777" w:rsidR="002573AE" w:rsidRDefault="002573AE">
      <w:pPr>
        <w:spacing w:before="5" w:line="120" w:lineRule="exact"/>
        <w:rPr>
          <w:sz w:val="13"/>
          <w:szCs w:val="13"/>
        </w:rPr>
      </w:pPr>
    </w:p>
    <w:p w14:paraId="5A163AF5" w14:textId="77777777" w:rsidR="002573AE" w:rsidRDefault="00000000">
      <w:pPr>
        <w:ind w:left="840"/>
        <w:rPr>
          <w:rFonts w:ascii="Calibri" w:eastAsia="Calibri" w:hAnsi="Calibri" w:cs="Calibri"/>
          <w:sz w:val="21"/>
          <w:szCs w:val="21"/>
        </w:rPr>
        <w:sectPr w:rsidR="002573AE">
          <w:headerReference w:type="default" r:id="rId29"/>
          <w:pgSz w:w="12240" w:h="15840"/>
          <w:pgMar w:top="1480" w:right="680" w:bottom="280" w:left="1320" w:header="0" w:footer="0" w:gutter="0"/>
          <w:cols w:space="720"/>
        </w:sectPr>
      </w:pPr>
      <w:r>
        <w:rPr>
          <w:rFonts w:ascii="Calibri" w:eastAsia="Calibri" w:hAnsi="Calibri" w:cs="Calibri"/>
          <w:color w:val="1F293C"/>
          <w:sz w:val="21"/>
          <w:szCs w:val="21"/>
        </w:rPr>
        <w:t xml:space="preserve">$ </w:t>
      </w:r>
      <w:proofErr w:type="spellStart"/>
      <w:r>
        <w:rPr>
          <w:rFonts w:ascii="Calibri" w:eastAsia="Calibri" w:hAnsi="Calibri" w:cs="Calibri"/>
          <w:color w:val="1F293C"/>
          <w:sz w:val="21"/>
          <w:szCs w:val="21"/>
        </w:rPr>
        <w:t>conda</w:t>
      </w:r>
      <w:proofErr w:type="spellEnd"/>
      <w:r>
        <w:rPr>
          <w:rFonts w:ascii="Calibri" w:eastAsia="Calibri" w:hAnsi="Calibri" w:cs="Calibri"/>
          <w:color w:val="1F293C"/>
          <w:sz w:val="21"/>
          <w:szCs w:val="21"/>
        </w:rPr>
        <w:t xml:space="preserve"> install -c </w:t>
      </w:r>
      <w:proofErr w:type="spellStart"/>
      <w:r>
        <w:rPr>
          <w:rFonts w:ascii="Calibri" w:eastAsia="Calibri" w:hAnsi="Calibri" w:cs="Calibri"/>
          <w:color w:val="1F293C"/>
          <w:sz w:val="21"/>
          <w:szCs w:val="21"/>
        </w:rPr>
        <w:t>plotly</w:t>
      </w:r>
      <w:proofErr w:type="spellEnd"/>
      <w:r>
        <w:rPr>
          <w:rFonts w:ascii="Calibri" w:eastAsia="Calibri" w:hAnsi="Calibri" w:cs="Calibri"/>
          <w:color w:val="1F293C"/>
          <w:sz w:val="21"/>
          <w:szCs w:val="21"/>
        </w:rPr>
        <w:t xml:space="preserve"> </w:t>
      </w:r>
      <w:proofErr w:type="spellStart"/>
      <w:r>
        <w:rPr>
          <w:rFonts w:ascii="Calibri" w:eastAsia="Calibri" w:hAnsi="Calibri" w:cs="Calibri"/>
          <w:color w:val="1F293C"/>
          <w:sz w:val="21"/>
          <w:szCs w:val="21"/>
        </w:rPr>
        <w:t>plotly</w:t>
      </w:r>
      <w:proofErr w:type="spellEnd"/>
      <w:r>
        <w:rPr>
          <w:rFonts w:ascii="Calibri" w:eastAsia="Calibri" w:hAnsi="Calibri" w:cs="Calibri"/>
          <w:color w:val="1F293C"/>
          <w:sz w:val="21"/>
          <w:szCs w:val="21"/>
        </w:rPr>
        <w:t>=5.8.0</w:t>
      </w:r>
    </w:p>
    <w:p w14:paraId="21E0A492" w14:textId="77777777" w:rsidR="002573AE" w:rsidRDefault="002573AE">
      <w:pPr>
        <w:spacing w:line="200" w:lineRule="exact"/>
      </w:pPr>
    </w:p>
    <w:p w14:paraId="4216272B" w14:textId="77777777" w:rsidR="002573AE" w:rsidRDefault="002573AE">
      <w:pPr>
        <w:spacing w:line="200" w:lineRule="exact"/>
      </w:pPr>
    </w:p>
    <w:p w14:paraId="66E963F3" w14:textId="77777777" w:rsidR="002573AE" w:rsidRDefault="002573AE">
      <w:pPr>
        <w:spacing w:line="200" w:lineRule="exact"/>
      </w:pPr>
    </w:p>
    <w:p w14:paraId="22AC5E7C" w14:textId="77777777" w:rsidR="002573AE" w:rsidRDefault="002573AE">
      <w:pPr>
        <w:spacing w:line="200" w:lineRule="exact"/>
      </w:pPr>
    </w:p>
    <w:p w14:paraId="49B18287" w14:textId="77777777" w:rsidR="002573AE" w:rsidRDefault="002573AE">
      <w:pPr>
        <w:spacing w:line="200" w:lineRule="exact"/>
      </w:pPr>
    </w:p>
    <w:p w14:paraId="39E959D2" w14:textId="77777777" w:rsidR="002573AE" w:rsidRDefault="002573AE">
      <w:pPr>
        <w:spacing w:line="200" w:lineRule="exact"/>
      </w:pPr>
    </w:p>
    <w:p w14:paraId="4827B2E4" w14:textId="77777777" w:rsidR="002573AE" w:rsidRDefault="002573AE">
      <w:pPr>
        <w:spacing w:before="4" w:line="280" w:lineRule="exact"/>
        <w:rPr>
          <w:sz w:val="28"/>
          <w:szCs w:val="28"/>
        </w:rPr>
      </w:pPr>
    </w:p>
    <w:p w14:paraId="3606BA5B" w14:textId="77777777" w:rsidR="002573AE" w:rsidRDefault="00000000">
      <w:pPr>
        <w:spacing w:before="30"/>
        <w:ind w:left="412"/>
        <w:rPr>
          <w:sz w:val="23"/>
          <w:szCs w:val="23"/>
        </w:rPr>
      </w:pPr>
      <w:r>
        <w:rPr>
          <w:b/>
          <w:color w:val="4471C5"/>
          <w:sz w:val="23"/>
          <w:szCs w:val="23"/>
        </w:rPr>
        <w:t>Step 4: Configuring Data Source</w:t>
      </w:r>
    </w:p>
    <w:p w14:paraId="3B28139E" w14:textId="77777777" w:rsidR="002573AE" w:rsidRDefault="002573AE">
      <w:pPr>
        <w:spacing w:before="2" w:line="180" w:lineRule="exact"/>
        <w:rPr>
          <w:sz w:val="18"/>
          <w:szCs w:val="18"/>
        </w:rPr>
      </w:pPr>
    </w:p>
    <w:p w14:paraId="0B857715" w14:textId="77777777" w:rsidR="002573AE" w:rsidRDefault="002573AE">
      <w:pPr>
        <w:spacing w:line="200" w:lineRule="exact"/>
      </w:pPr>
    </w:p>
    <w:p w14:paraId="1A361C93" w14:textId="77777777" w:rsidR="002573AE" w:rsidRDefault="00000000">
      <w:pPr>
        <w:ind w:left="440"/>
        <w:rPr>
          <w:rFonts w:ascii="Calibri" w:eastAsia="Calibri" w:hAnsi="Calibri" w:cs="Calibri"/>
          <w:sz w:val="28"/>
          <w:szCs w:val="28"/>
        </w:rPr>
      </w:pPr>
      <w:r>
        <w:rPr>
          <w:rFonts w:ascii="Calibri" w:eastAsia="Calibri" w:hAnsi="Calibri" w:cs="Calibri"/>
          <w:b/>
          <w:sz w:val="28"/>
          <w:szCs w:val="28"/>
        </w:rPr>
        <w:t xml:space="preserve">Importing and Combining All </w:t>
      </w:r>
      <w:proofErr w:type="spellStart"/>
      <w:r>
        <w:rPr>
          <w:rFonts w:ascii="Calibri" w:eastAsia="Calibri" w:hAnsi="Calibri" w:cs="Calibri"/>
          <w:b/>
          <w:sz w:val="28"/>
          <w:szCs w:val="28"/>
        </w:rPr>
        <w:t>Dataframe</w:t>
      </w:r>
      <w:proofErr w:type="spellEnd"/>
    </w:p>
    <w:p w14:paraId="28F2F2DE" w14:textId="77777777" w:rsidR="002573AE" w:rsidRDefault="006D7B28">
      <w:pPr>
        <w:spacing w:before="31"/>
        <w:ind w:left="444"/>
      </w:pPr>
      <w:r>
        <w:pict w14:anchorId="715B7C75">
          <v:shape id="_x0000_i1040" type="#_x0000_t75" style="width:399pt;height:116.4pt">
            <v:imagedata r:id="rId30" o:title=""/>
          </v:shape>
        </w:pict>
      </w:r>
    </w:p>
    <w:p w14:paraId="0B5C02B9" w14:textId="77777777" w:rsidR="002573AE" w:rsidRDefault="002573AE">
      <w:pPr>
        <w:spacing w:before="8" w:line="120" w:lineRule="exact"/>
        <w:rPr>
          <w:sz w:val="12"/>
          <w:szCs w:val="12"/>
        </w:rPr>
      </w:pPr>
    </w:p>
    <w:p w14:paraId="63E11F0A" w14:textId="77777777" w:rsidR="002573AE" w:rsidRDefault="002573AE">
      <w:pPr>
        <w:spacing w:line="200" w:lineRule="exact"/>
      </w:pPr>
    </w:p>
    <w:p w14:paraId="4E70A670" w14:textId="77777777" w:rsidR="002573AE" w:rsidRDefault="00000000">
      <w:pPr>
        <w:spacing w:line="271" w:lineRule="auto"/>
        <w:ind w:left="440" w:right="58"/>
        <w:rPr>
          <w:rFonts w:ascii="Georgia" w:eastAsia="Georgia" w:hAnsi="Georgia" w:cs="Georgia"/>
          <w:sz w:val="28"/>
          <w:szCs w:val="28"/>
        </w:rPr>
      </w:pPr>
      <w:r>
        <w:rPr>
          <w:rFonts w:ascii="Georgia" w:eastAsia="Georgia" w:hAnsi="Georgia" w:cs="Georgia"/>
          <w:color w:val="292929"/>
          <w:sz w:val="28"/>
          <w:szCs w:val="28"/>
        </w:rPr>
        <w:t>The data can be found from open source and can be imported and merged using pandas.</w:t>
      </w:r>
    </w:p>
    <w:p w14:paraId="52ADEE6D" w14:textId="77777777" w:rsidR="002573AE" w:rsidRDefault="002573AE">
      <w:pPr>
        <w:spacing w:line="200" w:lineRule="exact"/>
      </w:pPr>
    </w:p>
    <w:p w14:paraId="75A0C055" w14:textId="77777777" w:rsidR="002573AE" w:rsidRDefault="002573AE">
      <w:pPr>
        <w:spacing w:line="200" w:lineRule="exact"/>
      </w:pPr>
    </w:p>
    <w:p w14:paraId="32FF7CEF" w14:textId="77777777" w:rsidR="002573AE" w:rsidRDefault="002573AE">
      <w:pPr>
        <w:spacing w:before="7" w:line="220" w:lineRule="exact"/>
        <w:rPr>
          <w:sz w:val="22"/>
          <w:szCs w:val="22"/>
        </w:rPr>
      </w:pPr>
    </w:p>
    <w:p w14:paraId="0E68A0A3" w14:textId="77777777" w:rsidR="002573AE" w:rsidRDefault="00000000">
      <w:pPr>
        <w:ind w:left="412"/>
        <w:rPr>
          <w:sz w:val="23"/>
          <w:szCs w:val="23"/>
        </w:rPr>
      </w:pPr>
      <w:r>
        <w:rPr>
          <w:b/>
          <w:color w:val="4471C5"/>
          <w:sz w:val="23"/>
          <w:szCs w:val="23"/>
        </w:rPr>
        <w:t>Step 5: Deployment</w:t>
      </w:r>
    </w:p>
    <w:p w14:paraId="5EE74F73" w14:textId="77777777" w:rsidR="002573AE" w:rsidRDefault="00000000">
      <w:pPr>
        <w:spacing w:before="19" w:line="256" w:lineRule="auto"/>
        <w:ind w:left="450" w:right="803" w:hanging="10"/>
        <w:rPr>
          <w:rFonts w:ascii="Calibri" w:eastAsia="Calibri" w:hAnsi="Calibri" w:cs="Calibri"/>
          <w:sz w:val="28"/>
          <w:szCs w:val="28"/>
        </w:rPr>
        <w:sectPr w:rsidR="002573AE">
          <w:headerReference w:type="default" r:id="rId31"/>
          <w:pgSz w:w="12240" w:h="15840"/>
          <w:pgMar w:top="1480" w:right="860" w:bottom="280" w:left="1720" w:header="0" w:footer="0" w:gutter="0"/>
          <w:cols w:space="720"/>
        </w:sectPr>
      </w:pPr>
      <w:r>
        <w:rPr>
          <w:rFonts w:ascii="Calibri" w:eastAsia="Calibri" w:hAnsi="Calibri" w:cs="Calibri"/>
          <w:sz w:val="28"/>
          <w:szCs w:val="28"/>
        </w:rPr>
        <w:t>Once we have completed all the coding parts, then it’s time to deploy our model and check the result.</w:t>
      </w:r>
    </w:p>
    <w:p w14:paraId="6ADFDE7E" w14:textId="77777777" w:rsidR="002573AE" w:rsidRDefault="006D7B28">
      <w:pPr>
        <w:spacing w:before="100"/>
        <w:ind w:left="218"/>
      </w:pPr>
      <w:r>
        <w:lastRenderedPageBreak/>
        <w:pict w14:anchorId="5DC2977A">
          <v:shape id="_x0000_i1041" type="#_x0000_t75" style="width:532.2pt;height:352.8pt">
            <v:imagedata r:id="rId32" o:title=""/>
          </v:shape>
        </w:pict>
      </w:r>
    </w:p>
    <w:p w14:paraId="2967814F" w14:textId="77777777" w:rsidR="002573AE" w:rsidRDefault="002573AE">
      <w:pPr>
        <w:spacing w:before="6" w:line="180" w:lineRule="exact"/>
        <w:rPr>
          <w:sz w:val="19"/>
          <w:szCs w:val="19"/>
        </w:rPr>
      </w:pPr>
    </w:p>
    <w:p w14:paraId="02D87F28" w14:textId="77777777" w:rsidR="002573AE" w:rsidRDefault="002573AE">
      <w:pPr>
        <w:spacing w:line="200" w:lineRule="exact"/>
      </w:pPr>
    </w:p>
    <w:p w14:paraId="4692D1A3" w14:textId="77777777" w:rsidR="002573AE" w:rsidRDefault="002573AE">
      <w:pPr>
        <w:spacing w:line="200" w:lineRule="exact"/>
      </w:pPr>
    </w:p>
    <w:p w14:paraId="09812539" w14:textId="77777777" w:rsidR="002573AE" w:rsidRDefault="002573AE">
      <w:pPr>
        <w:spacing w:line="200" w:lineRule="exact"/>
      </w:pPr>
    </w:p>
    <w:p w14:paraId="3A7DBF5E" w14:textId="77777777" w:rsidR="002573AE" w:rsidRDefault="002573AE">
      <w:pPr>
        <w:spacing w:line="200" w:lineRule="exact"/>
      </w:pPr>
    </w:p>
    <w:p w14:paraId="052353D1" w14:textId="77777777" w:rsidR="002573AE" w:rsidRDefault="002573AE">
      <w:pPr>
        <w:spacing w:line="200" w:lineRule="exact"/>
      </w:pPr>
    </w:p>
    <w:p w14:paraId="37532429" w14:textId="77777777" w:rsidR="002573AE" w:rsidRDefault="002573AE">
      <w:pPr>
        <w:spacing w:line="200" w:lineRule="exact"/>
      </w:pPr>
    </w:p>
    <w:p w14:paraId="0B9F0B52" w14:textId="77777777" w:rsidR="002573AE" w:rsidRDefault="002573AE">
      <w:pPr>
        <w:spacing w:line="200" w:lineRule="exact"/>
      </w:pPr>
    </w:p>
    <w:p w14:paraId="6F81F4C5" w14:textId="77777777" w:rsidR="002573AE" w:rsidRDefault="002573AE">
      <w:pPr>
        <w:spacing w:line="200" w:lineRule="exact"/>
      </w:pPr>
    </w:p>
    <w:p w14:paraId="67981B4E" w14:textId="77777777" w:rsidR="002573AE" w:rsidRDefault="002573AE">
      <w:pPr>
        <w:spacing w:line="200" w:lineRule="exact"/>
      </w:pPr>
    </w:p>
    <w:p w14:paraId="515C7559" w14:textId="77777777" w:rsidR="002573AE" w:rsidRDefault="002573AE">
      <w:pPr>
        <w:spacing w:line="200" w:lineRule="exact"/>
      </w:pPr>
    </w:p>
    <w:p w14:paraId="630EB464" w14:textId="77777777" w:rsidR="002573AE" w:rsidRDefault="002573AE">
      <w:pPr>
        <w:spacing w:line="200" w:lineRule="exact"/>
      </w:pPr>
    </w:p>
    <w:p w14:paraId="462B5118" w14:textId="77777777" w:rsidR="002573AE" w:rsidRDefault="002573AE">
      <w:pPr>
        <w:spacing w:line="200" w:lineRule="exact"/>
      </w:pPr>
    </w:p>
    <w:p w14:paraId="06D2EDB9" w14:textId="77777777" w:rsidR="002573AE" w:rsidRDefault="002573AE">
      <w:pPr>
        <w:spacing w:line="200" w:lineRule="exact"/>
      </w:pPr>
    </w:p>
    <w:p w14:paraId="64F68A2D" w14:textId="77777777" w:rsidR="002573AE" w:rsidRDefault="002573AE">
      <w:pPr>
        <w:spacing w:line="200" w:lineRule="exact"/>
      </w:pPr>
    </w:p>
    <w:p w14:paraId="611FD47C" w14:textId="77777777" w:rsidR="002573AE" w:rsidRDefault="002573AE">
      <w:pPr>
        <w:spacing w:line="200" w:lineRule="exact"/>
      </w:pPr>
    </w:p>
    <w:p w14:paraId="1D2787B8" w14:textId="77777777" w:rsidR="002573AE" w:rsidRDefault="002573AE">
      <w:pPr>
        <w:spacing w:line="200" w:lineRule="exact"/>
      </w:pPr>
    </w:p>
    <w:p w14:paraId="108E5C30" w14:textId="77777777" w:rsidR="002573AE" w:rsidRDefault="002573AE">
      <w:pPr>
        <w:spacing w:line="200" w:lineRule="exact"/>
      </w:pPr>
    </w:p>
    <w:p w14:paraId="407355B5" w14:textId="77777777" w:rsidR="002573AE" w:rsidRDefault="002573AE">
      <w:pPr>
        <w:spacing w:line="200" w:lineRule="exact"/>
      </w:pPr>
    </w:p>
    <w:p w14:paraId="23ABEA68" w14:textId="77777777" w:rsidR="002573AE" w:rsidRDefault="002573AE">
      <w:pPr>
        <w:spacing w:line="200" w:lineRule="exact"/>
      </w:pPr>
    </w:p>
    <w:p w14:paraId="154C4F9B" w14:textId="77777777" w:rsidR="002573AE" w:rsidRDefault="002573AE">
      <w:pPr>
        <w:spacing w:line="200" w:lineRule="exact"/>
      </w:pPr>
    </w:p>
    <w:p w14:paraId="2B96AD26" w14:textId="77777777" w:rsidR="002573AE" w:rsidRDefault="002573AE">
      <w:pPr>
        <w:spacing w:line="200" w:lineRule="exact"/>
      </w:pPr>
    </w:p>
    <w:p w14:paraId="4E7D5B5A" w14:textId="77777777" w:rsidR="002573AE" w:rsidRDefault="002573AE">
      <w:pPr>
        <w:spacing w:line="200" w:lineRule="exact"/>
      </w:pPr>
    </w:p>
    <w:p w14:paraId="3A266FA6" w14:textId="77777777" w:rsidR="002573AE" w:rsidRDefault="002573AE">
      <w:pPr>
        <w:spacing w:line="200" w:lineRule="exact"/>
      </w:pPr>
    </w:p>
    <w:p w14:paraId="6F9618FB" w14:textId="77777777" w:rsidR="002573AE" w:rsidRDefault="006D7B28">
      <w:pPr>
        <w:ind w:left="100"/>
        <w:sectPr w:rsidR="002573AE">
          <w:headerReference w:type="default" r:id="rId33"/>
          <w:pgSz w:w="12240" w:h="15840"/>
          <w:pgMar w:top="1340" w:right="0" w:bottom="280" w:left="1340" w:header="0" w:footer="0" w:gutter="0"/>
          <w:cols w:space="720"/>
        </w:sectPr>
      </w:pPr>
      <w:r>
        <w:pict w14:anchorId="0D3A10A5">
          <v:shape id="_x0000_i1042" type="#_x0000_t75" style="width:540pt;height:44.4pt">
            <v:imagedata r:id="rId34" o:title=""/>
          </v:shape>
        </w:pict>
      </w:r>
    </w:p>
    <w:p w14:paraId="6C4941AD" w14:textId="77777777" w:rsidR="002573AE" w:rsidRDefault="006D7B28">
      <w:pPr>
        <w:spacing w:before="100"/>
        <w:ind w:left="110"/>
        <w:sectPr w:rsidR="002573AE">
          <w:headerReference w:type="default" r:id="rId35"/>
          <w:pgSz w:w="12240" w:h="15840"/>
          <w:pgMar w:top="1340" w:right="700" w:bottom="280" w:left="1660" w:header="0" w:footer="0" w:gutter="0"/>
          <w:cols w:space="720"/>
        </w:sectPr>
      </w:pPr>
      <w:r>
        <w:lastRenderedPageBreak/>
        <w:pict w14:anchorId="079D3DF2">
          <v:shape id="_x0000_i1043" type="#_x0000_t75" style="width:483pt;height:428.4pt">
            <v:imagedata r:id="rId20" o:title=""/>
          </v:shape>
        </w:pict>
      </w:r>
    </w:p>
    <w:p w14:paraId="51698AA6" w14:textId="77777777" w:rsidR="002573AE" w:rsidRDefault="006D7B28">
      <w:pPr>
        <w:spacing w:before="100"/>
        <w:ind w:left="480"/>
      </w:pPr>
      <w:r>
        <w:lastRenderedPageBreak/>
        <w:pict w14:anchorId="365E22A3">
          <v:shape id="_x0000_i1044" type="#_x0000_t75" style="width:428.4pt;height:44.4pt">
            <v:imagedata r:id="rId36" o:title=""/>
          </v:shape>
        </w:pict>
      </w:r>
    </w:p>
    <w:p w14:paraId="58F8E56F" w14:textId="77777777" w:rsidR="002573AE" w:rsidRDefault="002573AE">
      <w:pPr>
        <w:spacing w:before="7" w:line="120" w:lineRule="exact"/>
        <w:rPr>
          <w:sz w:val="13"/>
          <w:szCs w:val="13"/>
        </w:rPr>
      </w:pPr>
    </w:p>
    <w:p w14:paraId="5F86B913" w14:textId="77777777" w:rsidR="002573AE" w:rsidRDefault="002573AE">
      <w:pPr>
        <w:spacing w:line="200" w:lineRule="exact"/>
      </w:pPr>
    </w:p>
    <w:p w14:paraId="4E77015E" w14:textId="77777777" w:rsidR="002573AE" w:rsidRDefault="002573AE">
      <w:pPr>
        <w:spacing w:line="200" w:lineRule="exact"/>
      </w:pPr>
    </w:p>
    <w:p w14:paraId="467C4977" w14:textId="77777777" w:rsidR="002573AE" w:rsidRDefault="00000000">
      <w:pPr>
        <w:ind w:left="100"/>
        <w:sectPr w:rsidR="002573AE">
          <w:headerReference w:type="default" r:id="rId37"/>
          <w:pgSz w:w="12240" w:h="15840"/>
          <w:pgMar w:top="1340" w:right="1720" w:bottom="280" w:left="1340" w:header="0" w:footer="0" w:gutter="0"/>
          <w:cols w:space="720"/>
        </w:sectPr>
      </w:pPr>
      <w:r>
        <w:pict w14:anchorId="5463AA1F">
          <v:group id="_x0000_s2058" style="position:absolute;left:0;text-align:left;margin-left:74.5pt;margin-top:243.9pt;width:444.2pt;height:321.75pt;z-index:-251656704;mso-position-horizontal-relative:page" coordorigin="1490,4878" coordsize="8884,6435">
            <v:shape id="_x0000_s2060" type="#_x0000_t75" style="position:absolute;left:1490;top:4878;width:8884;height:5528">
              <v:imagedata r:id="rId38" o:title=""/>
            </v:shape>
            <v:shape id="_x0000_s2059" type="#_x0000_t75" style="position:absolute;left:1829;top:10427;width:8521;height:886">
              <v:imagedata r:id="rId39" o:title=""/>
            </v:shape>
            <w10:wrap anchorx="page"/>
          </v:group>
        </w:pict>
      </w:r>
      <w:r w:rsidR="006D7B28">
        <w:pict w14:anchorId="0E82381D">
          <v:shape id="_x0000_i1045" type="#_x0000_t75" style="width:433.2pt;height:211.8pt">
            <v:imagedata r:id="rId40" o:title=""/>
          </v:shape>
        </w:pict>
      </w:r>
    </w:p>
    <w:p w14:paraId="291B3DA9" w14:textId="77777777" w:rsidR="002573AE" w:rsidRDefault="00000000">
      <w:pPr>
        <w:spacing w:line="200" w:lineRule="exact"/>
        <w:sectPr w:rsidR="002573AE">
          <w:headerReference w:type="default" r:id="rId41"/>
          <w:pgSz w:w="12240" w:h="15840"/>
          <w:pgMar w:top="1480" w:right="1720" w:bottom="280" w:left="1720" w:header="0" w:footer="0" w:gutter="0"/>
          <w:cols w:space="720"/>
        </w:sectPr>
      </w:pPr>
      <w:r>
        <w:lastRenderedPageBreak/>
        <w:pict w14:anchorId="34AF63A3">
          <v:group id="_x0000_s2052" style="position:absolute;margin-left:1in;margin-top:86.5pt;width:467.45pt;height:569.65pt;z-index:-251655680;mso-position-horizontal-relative:page;mso-position-vertical-relative:page" coordorigin="1440,1730" coordsize="9349,11393">
            <v:shape id="_x0000_s2056" type="#_x0000_t75" style="position:absolute;left:1440;top:6847;width:67;height:298">
              <v:imagedata r:id="rId42" o:title=""/>
            </v:shape>
            <v:shape id="_x0000_s2055" type="#_x0000_t75" style="position:absolute;left:1490;top:1730;width:9299;height:5280">
              <v:imagedata r:id="rId43" o:title=""/>
            </v:shape>
            <v:shape id="_x0000_s2054" type="#_x0000_t75" style="position:absolute;left:10627;top:12826;width:67;height:298">
              <v:imagedata r:id="rId42" o:title=""/>
            </v:shape>
            <v:shape id="_x0000_s2053" type="#_x0000_t75" style="position:absolute;left:1440;top:7035;width:9187;height:5955">
              <v:imagedata r:id="rId44" o:title=""/>
            </v:shape>
            <w10:wrap anchorx="page" anchory="page"/>
          </v:group>
        </w:pict>
      </w:r>
    </w:p>
    <w:p w14:paraId="151957A9" w14:textId="77777777" w:rsidR="002573AE" w:rsidRDefault="002573AE">
      <w:pPr>
        <w:spacing w:line="200" w:lineRule="exact"/>
      </w:pPr>
    </w:p>
    <w:p w14:paraId="0844AB04" w14:textId="77777777" w:rsidR="002573AE" w:rsidRDefault="002573AE">
      <w:pPr>
        <w:spacing w:line="200" w:lineRule="exact"/>
      </w:pPr>
    </w:p>
    <w:p w14:paraId="4D6169E8" w14:textId="77777777" w:rsidR="002573AE" w:rsidRDefault="002573AE">
      <w:pPr>
        <w:spacing w:line="200" w:lineRule="exact"/>
      </w:pPr>
    </w:p>
    <w:p w14:paraId="2D28BEA0" w14:textId="77777777" w:rsidR="002573AE" w:rsidRDefault="002573AE">
      <w:pPr>
        <w:spacing w:line="200" w:lineRule="exact"/>
      </w:pPr>
    </w:p>
    <w:p w14:paraId="0F25D5B2" w14:textId="77777777" w:rsidR="002573AE" w:rsidRDefault="002573AE">
      <w:pPr>
        <w:spacing w:line="200" w:lineRule="exact"/>
      </w:pPr>
    </w:p>
    <w:p w14:paraId="3983D1C6" w14:textId="77777777" w:rsidR="002573AE" w:rsidRDefault="002573AE">
      <w:pPr>
        <w:spacing w:line="200" w:lineRule="exact"/>
      </w:pPr>
    </w:p>
    <w:p w14:paraId="1113770B" w14:textId="77777777" w:rsidR="002573AE" w:rsidRDefault="002573AE">
      <w:pPr>
        <w:spacing w:line="200" w:lineRule="exact"/>
      </w:pPr>
    </w:p>
    <w:p w14:paraId="32CA99DE" w14:textId="77777777" w:rsidR="002573AE" w:rsidRDefault="002573AE">
      <w:pPr>
        <w:spacing w:before="19" w:line="280" w:lineRule="exact"/>
        <w:rPr>
          <w:sz w:val="28"/>
          <w:szCs w:val="28"/>
        </w:rPr>
      </w:pPr>
    </w:p>
    <w:p w14:paraId="217DAE52" w14:textId="77777777" w:rsidR="002573AE" w:rsidRDefault="006D7B28">
      <w:pPr>
        <w:ind w:left="100"/>
        <w:sectPr w:rsidR="002573AE">
          <w:headerReference w:type="default" r:id="rId45"/>
          <w:pgSz w:w="12240" w:h="15840"/>
          <w:pgMar w:top="1480" w:right="600" w:bottom="280" w:left="1340" w:header="0" w:footer="0" w:gutter="0"/>
          <w:cols w:space="720"/>
        </w:sectPr>
      </w:pPr>
      <w:r>
        <w:pict w14:anchorId="478E3968">
          <v:shape id="_x0000_i1046" type="#_x0000_t75" style="width:504.6pt;height:273pt">
            <v:imagedata r:id="rId46" o:title=""/>
          </v:shape>
        </w:pict>
      </w:r>
    </w:p>
    <w:p w14:paraId="6D953D01" w14:textId="77777777" w:rsidR="002573AE" w:rsidRDefault="006D7B28">
      <w:pPr>
        <w:spacing w:before="100"/>
        <w:ind w:left="110"/>
      </w:pPr>
      <w:r>
        <w:lastRenderedPageBreak/>
        <w:pict w14:anchorId="363D38C7">
          <v:shape id="_x0000_i1047" type="#_x0000_t75" style="width:480.6pt;height:308.4pt">
            <v:imagedata r:id="rId47" o:title=""/>
          </v:shape>
        </w:pict>
      </w:r>
    </w:p>
    <w:sectPr w:rsidR="002573AE">
      <w:headerReference w:type="default" r:id="rId48"/>
      <w:pgSz w:w="12240" w:h="15840"/>
      <w:pgMar w:top="1340" w:right="1020" w:bottom="280" w:left="13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C862F" w14:textId="77777777" w:rsidR="00883F9A" w:rsidRDefault="00883F9A">
      <w:r>
        <w:separator/>
      </w:r>
    </w:p>
  </w:endnote>
  <w:endnote w:type="continuationSeparator" w:id="0">
    <w:p w14:paraId="281212F6" w14:textId="77777777" w:rsidR="00883F9A" w:rsidRDefault="00883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CA2A2" w14:textId="77777777" w:rsidR="00883F9A" w:rsidRDefault="00883F9A">
      <w:r>
        <w:separator/>
      </w:r>
    </w:p>
  </w:footnote>
  <w:footnote w:type="continuationSeparator" w:id="0">
    <w:p w14:paraId="5FDAC037" w14:textId="77777777" w:rsidR="00883F9A" w:rsidRDefault="00883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27A33" w14:textId="77777777" w:rsidR="002573AE" w:rsidRDefault="00000000">
    <w:pPr>
      <w:spacing w:line="200" w:lineRule="exact"/>
    </w:pPr>
    <w:r>
      <w:pict w14:anchorId="0CBD6966">
        <v:shapetype id="_x0000_t202" coordsize="21600,21600" o:spt="202" path="m,l,21600r21600,l21600,xe">
          <v:stroke joinstyle="miter"/>
          <v:path gradientshapeok="t" o:connecttype="rect"/>
        </v:shapetype>
        <v:shape id="_x0000_s1026" type="#_x0000_t202" style="position:absolute;margin-left:69.6pt;margin-top:72.8pt;width:154.5pt;height:16.05pt;z-index:-251659264;mso-position-horizontal-relative:page;mso-position-vertical-relative:page" filled="f" stroked="f">
          <v:textbox inset="0,0,0,0">
            <w:txbxContent>
              <w:p w14:paraId="4B1842C2" w14:textId="77777777" w:rsidR="002573AE" w:rsidRDefault="00000000">
                <w:pPr>
                  <w:spacing w:line="300" w:lineRule="exact"/>
                  <w:ind w:left="20" w:right="-42"/>
                  <w:rPr>
                    <w:sz w:val="28"/>
                    <w:szCs w:val="28"/>
                  </w:rPr>
                </w:pPr>
                <w:r>
                  <w:rPr>
                    <w:b/>
                    <w:color w:val="4471C5"/>
                    <w:sz w:val="28"/>
                    <w:szCs w:val="28"/>
                  </w:rPr>
                  <w:t>3.3. Data Transformation</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9BF8" w14:textId="77777777" w:rsidR="002573AE" w:rsidRDefault="002573A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78E9" w14:textId="77777777" w:rsidR="002573AE" w:rsidRDefault="002573AE">
    <w:pPr>
      <w:spacing w:line="0" w:lineRule="atLeast"/>
      <w:rPr>
        <w:sz w:val="0"/>
        <w:szCs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ADAC" w14:textId="77777777" w:rsidR="002573AE" w:rsidRDefault="00000000">
    <w:pPr>
      <w:spacing w:line="200" w:lineRule="exact"/>
    </w:pPr>
    <w:r>
      <w:pict w14:anchorId="5981293F">
        <v:shapetype id="_x0000_t202" coordsize="21600,21600" o:spt="202" path="m,l,21600r21600,l21600,xe">
          <v:stroke joinstyle="miter"/>
          <v:path gradientshapeok="t" o:connecttype="rect"/>
        </v:shapetype>
        <v:shape id="_x0000_s1025" type="#_x0000_t202" style="position:absolute;margin-left:70.3pt;margin-top:73.8pt;width:133.65pt;height:16.05pt;z-index:-251658240;mso-position-horizontal-relative:page;mso-position-vertical-relative:page" filled="f" stroked="f">
          <v:textbox inset="0,0,0,0">
            <w:txbxContent>
              <w:p w14:paraId="4EB16824" w14:textId="77777777" w:rsidR="002573AE" w:rsidRDefault="00000000">
                <w:pPr>
                  <w:spacing w:line="300" w:lineRule="exact"/>
                  <w:ind w:left="20" w:right="-42"/>
                  <w:rPr>
                    <w:rFonts w:ascii="Calibri" w:eastAsia="Calibri" w:hAnsi="Calibri" w:cs="Calibri"/>
                    <w:sz w:val="28"/>
                    <w:szCs w:val="28"/>
                  </w:rPr>
                </w:pPr>
                <w:r>
                  <w:rPr>
                    <w:rFonts w:ascii="Calibri" w:eastAsia="Calibri" w:hAnsi="Calibri" w:cs="Calibri"/>
                    <w:b/>
                    <w:color w:val="4F81BC"/>
                    <w:position w:val="1"/>
                    <w:sz w:val="28"/>
                    <w:szCs w:val="28"/>
                  </w:rPr>
                  <w:t>Plots By using Seaborn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1CB2B" w14:textId="77777777" w:rsidR="002573AE" w:rsidRDefault="002573AE">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498B7" w14:textId="77777777" w:rsidR="002573AE" w:rsidRDefault="002573AE">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F6F50" w14:textId="77777777" w:rsidR="002573AE" w:rsidRDefault="002573AE">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02923" w14:textId="77777777" w:rsidR="002573AE" w:rsidRDefault="002573A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EC93E" w14:textId="77777777" w:rsidR="002573AE" w:rsidRDefault="002573A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346C" w14:textId="77777777" w:rsidR="002573AE" w:rsidRDefault="002573A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ADC97" w14:textId="77777777" w:rsidR="002573AE" w:rsidRDefault="002573A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87986"/>
    <w:multiLevelType w:val="multilevel"/>
    <w:tmpl w:val="9334A4C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465584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8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3AE"/>
    <w:rsid w:val="002573AE"/>
    <w:rsid w:val="006D7B28"/>
    <w:rsid w:val="00883F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83"/>
    <o:shapelayout v:ext="edit">
      <o:idmap v:ext="edit" data="2"/>
    </o:shapelayout>
  </w:shapeDefaults>
  <w:decimalSymbol w:val="."/>
  <w:listSeparator w:val=","/>
  <w14:docId w14:val="4D7BC8D9"/>
  <w15:docId w15:val="{E901B75C-BFB3-4603-9F75-51D64F5E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1.xml"/><Relationship Id="rId26" Type="http://schemas.openxmlformats.org/officeDocument/2006/relationships/image" Target="media/image17.jpeg"/><Relationship Id="rId39" Type="http://schemas.openxmlformats.org/officeDocument/2006/relationships/image" Target="media/image25.jpeg"/><Relationship Id="rId21" Type="http://schemas.openxmlformats.org/officeDocument/2006/relationships/header" Target="header2.xml"/><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eader" Target="header4.xml"/><Relationship Id="rId11" Type="http://schemas.openxmlformats.org/officeDocument/2006/relationships/image" Target="media/image5.jpeg"/><Relationship Id="rId24" Type="http://schemas.openxmlformats.org/officeDocument/2006/relationships/header" Target="header3.xml"/><Relationship Id="rId32" Type="http://schemas.openxmlformats.org/officeDocument/2006/relationships/image" Target="media/image21.jpeg"/><Relationship Id="rId37" Type="http://schemas.openxmlformats.org/officeDocument/2006/relationships/header" Target="header8.xml"/><Relationship Id="rId40" Type="http://schemas.openxmlformats.org/officeDocument/2006/relationships/image" Target="media/image26.jpeg"/><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eader" Target="header5.xml"/><Relationship Id="rId44"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header" Target="header7.xml"/><Relationship Id="rId43" Type="http://schemas.openxmlformats.org/officeDocument/2006/relationships/image" Target="media/image28.jpeg"/><Relationship Id="rId48" Type="http://schemas.openxmlformats.org/officeDocument/2006/relationships/header" Target="header1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header" Target="header6.xml"/><Relationship Id="rId38" Type="http://schemas.openxmlformats.org/officeDocument/2006/relationships/image" Target="media/image24.jpeg"/><Relationship Id="rId46" Type="http://schemas.openxmlformats.org/officeDocument/2006/relationships/image" Target="media/image30.jpeg"/><Relationship Id="rId20" Type="http://schemas.openxmlformats.org/officeDocument/2006/relationships/image" Target="media/image13.jpeg"/><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864</Words>
  <Characters>4929</Characters>
  <Application>Microsoft Office Word</Application>
  <DocSecurity>0</DocSecurity>
  <Lines>41</Lines>
  <Paragraphs>11</Paragraphs>
  <ScaleCrop>false</ScaleCrop>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vamshi chowdary</cp:lastModifiedBy>
  <cp:revision>2</cp:revision>
  <dcterms:created xsi:type="dcterms:W3CDTF">2023-08-03T05:43:00Z</dcterms:created>
  <dcterms:modified xsi:type="dcterms:W3CDTF">2023-08-03T05:45:00Z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2023-08-03T05:45:46Z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bb28faef-f4a7-4bf7-8495-a4de3c0aa3cc</vt:lpwstr>
  </property>
  <property fmtid="{D5CDD505-2E9C-101B-9397-08002B2CF9AE}" pid="7" name="MSIP_Label_defa4170-0d19-0005-0004-bc88714345d2_ActionId">
    <vt:lpwstr>5cd52762-7a26-4d93-ab2f-f651ec5f88d4</vt:lpwstr>
  </property>
  <property fmtid="{D5CDD505-2E9C-101B-9397-08002B2CF9AE}" pid="8" name="MSIP_Label_defa4170-0d19-0005-0004-bc88714345d2_ContentBits">
    <vt:lpwstr>0</vt:lpwstr>
  </property>
</Properties>
</file>